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2651" w:rsidRPr="000F1598" w:rsidRDefault="000F1598" w:rsidP="000F1598">
      <w:pPr>
        <w:rPr>
          <w:color w:val="000000"/>
          <w:sz w:val="20"/>
          <w:szCs w:val="20"/>
        </w:rPr>
      </w:pPr>
      <w:bookmarkStart w:id="0" w:name="_GoBack"/>
      <w:r w:rsidRPr="000F1598">
        <w:rPr>
          <w:color w:val="000000"/>
          <w:sz w:val="20"/>
          <w:szCs w:val="20"/>
        </w:rPr>
        <w:t>Test Name: Example</w:t>
      </w:r>
    </w:p>
    <w:p w:rsidR="000F1598" w:rsidRPr="000F1598" w:rsidRDefault="000F1598" w:rsidP="000F1598">
      <w:pPr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 w:hanging="720"/>
        <w:rPr>
          <w:color w:val="000000"/>
          <w:sz w:val="20"/>
          <w:szCs w:val="20"/>
        </w:rPr>
      </w:pPr>
      <w:r w:rsidRPr="000F1598">
        <w:rPr>
          <w:b/>
          <w:color w:val="000000"/>
          <w:sz w:val="20"/>
          <w:szCs w:val="20"/>
        </w:rPr>
        <w:t xml:space="preserve">1. </w:t>
      </w:r>
      <w:r w:rsidRPr="000F1598">
        <w:rPr>
          <w:color w:val="000000"/>
          <w:sz w:val="20"/>
          <w:szCs w:val="20"/>
        </w:rPr>
        <w:tab/>
        <w:t>There are 540 identical plastic chips numbered 1 through 540 in a box.  What is the probability of reaching into the box and randomly drawing the chip numbered 505?  Express your answer as a fraction or a decimal number rounded to four decimal places.</w: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77pt;margin-top:11pt;width:112pt;height:17pt;z-index:251659264;mso-wrap-style:tight;v-text-anchor:middle" filled="f">
            <v:textbox inset="0,0,0,0">
              <w:txbxContent>
                <w:p w:rsidR="000F1598" w:rsidRPr="000F1598" w:rsidRDefault="000F1598" w:rsidP="000F1598">
                  <w:pPr>
                    <w:jc w:val="center"/>
                    <w:rPr>
                      <w:color w:val="000000"/>
                      <w:sz w:val="20"/>
                    </w:rPr>
                  </w:pP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begin"/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EQ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 0.0019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end"/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26" type="#_x0000_t202" style="position:absolute;left:0;text-align:left;margin-left:36pt;margin-top:2.5pt;width:64pt;height:12pt;z-index:251658240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 xml:space="preserve">Answer:  </w:t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 w:hanging="720"/>
        <w:rPr>
          <w:color w:val="000000"/>
          <w:sz w:val="20"/>
          <w:szCs w:val="20"/>
        </w:rPr>
      </w:pPr>
      <w:r w:rsidRPr="000F1598">
        <w:rPr>
          <w:b/>
          <w:color w:val="000000"/>
          <w:sz w:val="20"/>
          <w:szCs w:val="20"/>
        </w:rPr>
        <w:t xml:space="preserve">2. </w:t>
      </w:r>
      <w:r w:rsidRPr="000F1598">
        <w:rPr>
          <w:color w:val="000000"/>
          <w:sz w:val="20"/>
          <w:szCs w:val="20"/>
        </w:rPr>
        <w:tab/>
        <w:t>Write out the sample space for the given experiment.  Separate your answers using commas.</w:t>
      </w:r>
    </w:p>
    <w:p w:rsidR="000F1598" w:rsidRPr="000F1598" w:rsidRDefault="000F1598" w:rsidP="000F1598">
      <w:pPr>
        <w:ind w:left="720" w:hanging="720"/>
        <w:rPr>
          <w:color w:val="000000"/>
          <w:sz w:val="20"/>
          <w:szCs w:val="20"/>
        </w:rPr>
      </w:pPr>
      <w:r w:rsidRPr="000F1598">
        <w:rPr>
          <w:color w:val="000000"/>
          <w:sz w:val="20"/>
          <w:szCs w:val="20"/>
        </w:rPr>
        <w:tab/>
        <w:t>When deciding what you want to put into a salad for dinner at a restaurant, you will choose one of the following extra toppings: asparagus, cheese.  Also, you will add one of following meats: eggs, turkey.  Lastly, you will decide on one of the following dressings: French, vinaigrette.  (Note: Use the following letters to indicate each choice: A for asparagus, C for cheese, E for eggs, T for turkey, F for French, and V for vinaigrette.)</w: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30" type="#_x0000_t202" style="position:absolute;left:0;text-align:left;margin-left:83pt;margin-top:11.5pt;width:362pt;height:15pt;z-index:251662336;mso-wrap-style:tight;v-text-anchor:middle" filled="f">
            <v:textbox inset="0,0,0,0">
              <w:txbxContent>
                <w:p w:rsidR="000F1598" w:rsidRPr="000F1598" w:rsidRDefault="000F1598" w:rsidP="000F1598">
                  <w:pPr>
                    <w:jc w:val="center"/>
                    <w:rPr>
                      <w:color w:val="000000"/>
                      <w:sz w:val="20"/>
                    </w:rPr>
                  </w:pP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begin"/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</w:instrText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EQ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 </w:instrText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AEF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sym w:font="Symbol" w:char="F02C"/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</w:instrText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AEV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sym w:font="Symbol" w:char="F02C"/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</w:instrText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ATF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sym w:font="Symbol" w:char="F02C"/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</w:instrText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ATV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sym w:font="Symbol" w:char="F02C"/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</w:instrText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CEF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sym w:font="Symbol" w:char="F02C"/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</w:instrText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CEV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sym w:font="Symbol" w:char="F02C"/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</w:instrText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CTF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sym w:font="Symbol" w:char="F02C"/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</w:instrText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CTV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end"/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31" type="#_x0000_t202" style="position:absolute;left:0;text-align:left;margin-left:446pt;margin-top:3pt;width:23pt;height:12pt;z-index:251663360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 xml:space="preserve"> }</w:t>
                  </w:r>
                </w:p>
              </w:txbxContent>
            </v:textbox>
          </v:shape>
        </w:pict>
      </w:r>
      <w:r w:rsidRPr="000F1598">
        <w:rPr>
          <w:noProof/>
          <w:color w:val="000000"/>
          <w:sz w:val="20"/>
          <w:szCs w:val="20"/>
        </w:rPr>
        <w:pict>
          <v:shape id="_x0000_s1029" type="#_x0000_t202" style="position:absolute;left:0;text-align:left;margin-left:74pt;margin-top:3pt;width:23pt;height:12pt;z-index:251661312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 xml:space="preserve">{ </w:t>
                  </w:r>
                </w:p>
              </w:txbxContent>
            </v:textbox>
          </v:shape>
        </w:pict>
      </w:r>
      <w:r w:rsidRPr="000F1598">
        <w:rPr>
          <w:noProof/>
          <w:color w:val="000000"/>
          <w:sz w:val="20"/>
          <w:szCs w:val="20"/>
        </w:rPr>
        <w:pict>
          <v:shape id="_x0000_s1028" type="#_x0000_t202" style="position:absolute;left:0;text-align:left;margin-left:36pt;margin-top:3pt;width:61pt;height:12pt;z-index:251660288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 xml:space="preserve">Answer: </w:t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 w:hanging="720"/>
        <w:rPr>
          <w:color w:val="000000"/>
          <w:sz w:val="20"/>
          <w:szCs w:val="20"/>
        </w:rPr>
      </w:pPr>
      <w:r w:rsidRPr="000F1598">
        <w:rPr>
          <w:b/>
          <w:color w:val="000000"/>
          <w:sz w:val="20"/>
          <w:szCs w:val="20"/>
        </w:rPr>
        <w:t xml:space="preserve">3. </w:t>
      </w:r>
      <w:r w:rsidRPr="000F1598">
        <w:rPr>
          <w:color w:val="000000"/>
          <w:sz w:val="20"/>
          <w:szCs w:val="20"/>
        </w:rPr>
        <w:tab/>
        <w:t>A card is drawn from a standard deck of 52 playing cards.  What is the probability that the card will be a heart and not a face card?  Write your answer as a fraction or a decimal number rounded to four decimal places.</w: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33" type="#_x0000_t202" style="position:absolute;left:0;text-align:left;margin-left:77pt;margin-top:11pt;width:98pt;height:26pt;z-index:251665408;mso-wrap-style:tight;v-text-anchor:middle" filled="f">
            <v:textbox inset="0,0,0,0">
              <w:txbxContent>
                <w:p w:rsidR="000F1598" w:rsidRPr="000F1598" w:rsidRDefault="000F1598" w:rsidP="000F1598">
                  <w:pPr>
                    <w:jc w:val="center"/>
                    <w:rPr>
                      <w:color w:val="000000"/>
                      <w:sz w:val="20"/>
                    </w:rPr>
                  </w:pP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begin"/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EQ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 \</w:instrText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f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(5,26) 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end"/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32" type="#_x0000_t202" style="position:absolute;left:0;text-align:left;margin-left:36pt;margin-top:2.5pt;width:64pt;height:12pt;z-index:251664384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 xml:space="preserve">Answer:  </w:t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 w:hanging="720"/>
        <w:rPr>
          <w:color w:val="000000"/>
          <w:sz w:val="20"/>
          <w:szCs w:val="20"/>
        </w:rPr>
      </w:pPr>
      <w:r w:rsidRPr="000F1598">
        <w:rPr>
          <w:b/>
          <w:color w:val="000000"/>
          <w:sz w:val="20"/>
          <w:szCs w:val="20"/>
        </w:rPr>
        <w:t xml:space="preserve">4. </w:t>
      </w:r>
      <w:r w:rsidRPr="000F1598">
        <w:rPr>
          <w:color w:val="000000"/>
          <w:sz w:val="20"/>
          <w:szCs w:val="20"/>
        </w:rPr>
        <w:tab/>
        <w:t>A standard pair of six-sided dice is rolled.  What is the probability of rolling a sum less than 6?  Write your answer as a fraction or a decimal number rounded to four decimal places.</w: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35" type="#_x0000_t202" style="position:absolute;left:0;text-align:left;margin-left:77pt;margin-top:.55pt;width:98pt;height:26pt;z-index:251667456;mso-wrap-style:tight;v-text-anchor:middle" filled="f">
            <v:textbox inset="0,0,0,0">
              <w:txbxContent>
                <w:p w:rsidR="000F1598" w:rsidRPr="000F1598" w:rsidRDefault="000F1598" w:rsidP="000F1598">
                  <w:pPr>
                    <w:jc w:val="center"/>
                    <w:rPr>
                      <w:color w:val="000000"/>
                      <w:sz w:val="20"/>
                    </w:rPr>
                  </w:pP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begin"/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EQ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 \</w:instrText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f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(5,18) 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end"/>
                  </w:r>
                </w:p>
              </w:txbxContent>
            </v:textbox>
          </v:shape>
        </w:pict>
      </w:r>
      <w:r w:rsidRPr="000F1598">
        <w:rPr>
          <w:noProof/>
          <w:color w:val="000000"/>
          <w:sz w:val="20"/>
          <w:szCs w:val="20"/>
        </w:rPr>
        <w:pict>
          <v:shape id="_x0000_s1034" type="#_x0000_t202" style="position:absolute;left:0;text-align:left;margin-left:36pt;margin-top:3.55pt;width:64pt;height:12pt;z-index:251666432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 xml:space="preserve">Answer:  </w:t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>
      <w:pPr>
        <w:rPr>
          <w:color w:val="000000"/>
          <w:sz w:val="20"/>
          <w:szCs w:val="20"/>
        </w:rPr>
      </w:pPr>
      <w:r w:rsidRPr="000F1598">
        <w:rPr>
          <w:color w:val="000000"/>
          <w:sz w:val="20"/>
          <w:szCs w:val="20"/>
        </w:rPr>
        <w:br w:type="page"/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 w:hanging="720"/>
        <w:rPr>
          <w:color w:val="000000"/>
          <w:sz w:val="20"/>
          <w:szCs w:val="20"/>
        </w:rPr>
      </w:pPr>
      <w:r w:rsidRPr="000F1598">
        <w:rPr>
          <w:b/>
          <w:color w:val="000000"/>
          <w:sz w:val="20"/>
          <w:szCs w:val="20"/>
        </w:rPr>
        <w:t xml:space="preserve">5. </w:t>
      </w:r>
      <w:r w:rsidRPr="000F1598">
        <w:rPr>
          <w:color w:val="000000"/>
          <w:sz w:val="20"/>
          <w:szCs w:val="20"/>
        </w:rPr>
        <w:tab/>
        <w:t>A pizza delivery company classifies its customers by gender and location of residence.  The research department has gathered data from a random sample of 2001 customers.  The data is summarized in the table below.</w:t>
      </w:r>
    </w:p>
    <w:p w:rsidR="000F1598" w:rsidRPr="000F1598" w:rsidRDefault="000F1598" w:rsidP="000F1598">
      <w:pPr>
        <w:ind w:left="720" w:hanging="720"/>
        <w:rPr>
          <w:color w:val="000000"/>
          <w:sz w:val="20"/>
          <w:szCs w:val="20"/>
        </w:rPr>
      </w:pPr>
      <w:r w:rsidRPr="000F1598">
        <w:rPr>
          <w:color w:val="000000"/>
          <w:sz w:val="20"/>
          <w:szCs w:val="20"/>
        </w:rPr>
        <w:tab/>
      </w:r>
    </w:p>
    <w:tbl>
      <w:tblPr>
        <w:tblW w:w="0" w:type="auto"/>
        <w:jc w:val="center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319"/>
        <w:gridCol w:w="591"/>
        <w:gridCol w:w="780"/>
      </w:tblGrid>
      <w:tr w:rsidR="000F1598" w:rsidRPr="000F1598" w:rsidTr="000F1598">
        <w:tblPrEx>
          <w:tblCellMar>
            <w:top w:w="0" w:type="dxa"/>
            <w:bottom w:w="0" w:type="dxa"/>
          </w:tblCellMar>
        </w:tblPrEx>
        <w:trPr>
          <w:cantSplit/>
          <w:trHeight w:val="20"/>
          <w:jc w:val="center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keepNext/>
              <w:rPr>
                <w:color w:val="000000"/>
                <w:sz w:val="20"/>
                <w:szCs w:val="20"/>
              </w:rPr>
            </w:pPr>
            <w:r w:rsidRPr="000F1598">
              <w:rPr>
                <w:b/>
                <w:color w:val="000000"/>
                <w:sz w:val="20"/>
                <w:szCs w:val="20"/>
              </w:rPr>
              <w:t>Gender and Residence of Customers</w:t>
            </w:r>
          </w:p>
        </w:tc>
      </w:tr>
      <w:tr w:rsidR="000F1598" w:rsidRPr="000F1598" w:rsidTr="000F1598">
        <w:tblPrEx>
          <w:tblCellMar>
            <w:top w:w="0" w:type="dxa"/>
            <w:bottom w:w="0" w:type="dxa"/>
          </w:tblCellMar>
        </w:tblPrEx>
        <w:trPr>
          <w:cantSplit/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keepNext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keepNext/>
              <w:rPr>
                <w:color w:val="000000"/>
                <w:sz w:val="20"/>
                <w:szCs w:val="20"/>
              </w:rPr>
            </w:pPr>
            <w:r w:rsidRPr="000F1598">
              <w:rPr>
                <w:b/>
                <w:color w:val="000000"/>
                <w:sz w:val="20"/>
                <w:szCs w:val="20"/>
              </w:rPr>
              <w:t>Males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keepNext/>
              <w:rPr>
                <w:color w:val="000000"/>
                <w:sz w:val="20"/>
                <w:szCs w:val="20"/>
              </w:rPr>
            </w:pPr>
            <w:r w:rsidRPr="000F1598">
              <w:rPr>
                <w:b/>
                <w:color w:val="000000"/>
                <w:sz w:val="20"/>
                <w:szCs w:val="20"/>
              </w:rPr>
              <w:t>Females</w:t>
            </w:r>
          </w:p>
        </w:tc>
      </w:tr>
      <w:tr w:rsidR="000F1598" w:rsidRPr="000F1598" w:rsidTr="000F1598">
        <w:tblPrEx>
          <w:tblCellMar>
            <w:top w:w="0" w:type="dxa"/>
            <w:bottom w:w="0" w:type="dxa"/>
          </w:tblCellMar>
        </w:tblPrEx>
        <w:trPr>
          <w:cantSplit/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keepNext/>
              <w:rPr>
                <w:color w:val="000000"/>
                <w:sz w:val="20"/>
                <w:szCs w:val="20"/>
              </w:rPr>
            </w:pPr>
            <w:r w:rsidRPr="000F1598">
              <w:rPr>
                <w:b/>
                <w:color w:val="000000"/>
                <w:sz w:val="20"/>
                <w:szCs w:val="20"/>
              </w:rPr>
              <w:t>Apartment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keepNext/>
              <w:rPr>
                <w:color w:val="000000"/>
                <w:sz w:val="20"/>
                <w:szCs w:val="20"/>
              </w:rPr>
            </w:pPr>
            <w:r w:rsidRPr="000F1598">
              <w:rPr>
                <w:color w:val="000000"/>
                <w:sz w:val="20"/>
                <w:szCs w:val="20"/>
              </w:rPr>
              <w:t>233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keepNext/>
              <w:rPr>
                <w:color w:val="000000"/>
                <w:sz w:val="20"/>
                <w:szCs w:val="20"/>
              </w:rPr>
            </w:pPr>
            <w:r w:rsidRPr="000F1598">
              <w:rPr>
                <w:color w:val="000000"/>
                <w:sz w:val="20"/>
                <w:szCs w:val="20"/>
              </w:rPr>
              <w:t>208</w:t>
            </w:r>
          </w:p>
        </w:tc>
      </w:tr>
      <w:tr w:rsidR="000F1598" w:rsidRPr="000F1598" w:rsidTr="000F1598">
        <w:tblPrEx>
          <w:tblCellMar>
            <w:top w:w="0" w:type="dxa"/>
            <w:bottom w:w="0" w:type="dxa"/>
          </w:tblCellMar>
        </w:tblPrEx>
        <w:trPr>
          <w:cantSplit/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keepNext/>
              <w:rPr>
                <w:color w:val="000000"/>
                <w:sz w:val="20"/>
                <w:szCs w:val="20"/>
              </w:rPr>
            </w:pPr>
            <w:r w:rsidRPr="000F1598">
              <w:rPr>
                <w:b/>
                <w:color w:val="000000"/>
                <w:sz w:val="20"/>
                <w:szCs w:val="20"/>
              </w:rPr>
              <w:t>Dorm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keepNext/>
              <w:rPr>
                <w:color w:val="000000"/>
                <w:sz w:val="20"/>
                <w:szCs w:val="20"/>
              </w:rPr>
            </w:pPr>
            <w:r w:rsidRPr="000F1598">
              <w:rPr>
                <w:color w:val="000000"/>
                <w:sz w:val="20"/>
                <w:szCs w:val="20"/>
              </w:rPr>
              <w:t>159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keepNext/>
              <w:rPr>
                <w:color w:val="000000"/>
                <w:sz w:val="20"/>
                <w:szCs w:val="20"/>
              </w:rPr>
            </w:pPr>
            <w:r w:rsidRPr="000F1598">
              <w:rPr>
                <w:color w:val="000000"/>
                <w:sz w:val="20"/>
                <w:szCs w:val="20"/>
              </w:rPr>
              <w:t>138</w:t>
            </w:r>
          </w:p>
        </w:tc>
      </w:tr>
      <w:tr w:rsidR="000F1598" w:rsidRPr="000F1598" w:rsidTr="000F1598">
        <w:tblPrEx>
          <w:tblCellMar>
            <w:top w:w="0" w:type="dxa"/>
            <w:bottom w:w="0" w:type="dxa"/>
          </w:tblCellMar>
        </w:tblPrEx>
        <w:trPr>
          <w:cantSplit/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keepNext/>
              <w:rPr>
                <w:color w:val="000000"/>
                <w:sz w:val="20"/>
                <w:szCs w:val="20"/>
              </w:rPr>
            </w:pPr>
            <w:r w:rsidRPr="000F1598">
              <w:rPr>
                <w:b/>
                <w:color w:val="000000"/>
                <w:sz w:val="20"/>
                <w:szCs w:val="20"/>
              </w:rPr>
              <w:t>With Parent(s)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keepNext/>
              <w:rPr>
                <w:color w:val="000000"/>
                <w:sz w:val="20"/>
                <w:szCs w:val="20"/>
              </w:rPr>
            </w:pPr>
            <w:r w:rsidRPr="000F1598">
              <w:rPr>
                <w:color w:val="000000"/>
                <w:sz w:val="20"/>
                <w:szCs w:val="20"/>
              </w:rPr>
              <w:t>102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keepNext/>
              <w:rPr>
                <w:color w:val="000000"/>
                <w:sz w:val="20"/>
                <w:szCs w:val="20"/>
              </w:rPr>
            </w:pPr>
            <w:r w:rsidRPr="000F1598">
              <w:rPr>
                <w:color w:val="000000"/>
                <w:sz w:val="20"/>
                <w:szCs w:val="20"/>
              </w:rPr>
              <w:t>280</w:t>
            </w:r>
          </w:p>
        </w:tc>
      </w:tr>
      <w:tr w:rsidR="000F1598" w:rsidRPr="000F1598" w:rsidTr="000F1598">
        <w:tblPrEx>
          <w:tblCellMar>
            <w:top w:w="0" w:type="dxa"/>
            <w:bottom w:w="0" w:type="dxa"/>
          </w:tblCellMar>
        </w:tblPrEx>
        <w:trPr>
          <w:cantSplit/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keepNext/>
              <w:rPr>
                <w:color w:val="000000"/>
                <w:sz w:val="20"/>
                <w:szCs w:val="20"/>
              </w:rPr>
            </w:pPr>
            <w:r w:rsidRPr="000F1598">
              <w:rPr>
                <w:b/>
                <w:color w:val="000000"/>
                <w:sz w:val="20"/>
                <w:szCs w:val="20"/>
              </w:rPr>
              <w:t>Sorority/Fraternity</w:t>
            </w:r>
            <w:r w:rsidRPr="000F1598">
              <w:rPr>
                <w:color w:val="000000"/>
                <w:sz w:val="20"/>
                <w:szCs w:val="20"/>
              </w:rPr>
              <w:t xml:space="preserve"> </w:t>
            </w:r>
            <w:r w:rsidRPr="000F1598">
              <w:rPr>
                <w:b/>
                <w:color w:val="000000"/>
                <w:sz w:val="20"/>
                <w:szCs w:val="20"/>
              </w:rPr>
              <w:t>House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keepNext/>
              <w:rPr>
                <w:color w:val="000000"/>
                <w:sz w:val="20"/>
                <w:szCs w:val="20"/>
              </w:rPr>
            </w:pPr>
            <w:r w:rsidRPr="000F1598">
              <w:rPr>
                <w:color w:val="000000"/>
                <w:sz w:val="20"/>
                <w:szCs w:val="20"/>
              </w:rPr>
              <w:t>220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keepNext/>
              <w:rPr>
                <w:color w:val="000000"/>
                <w:sz w:val="20"/>
                <w:szCs w:val="20"/>
              </w:rPr>
            </w:pPr>
            <w:r w:rsidRPr="000F1598">
              <w:rPr>
                <w:color w:val="000000"/>
                <w:sz w:val="20"/>
                <w:szCs w:val="20"/>
              </w:rPr>
              <w:t>265</w:t>
            </w:r>
          </w:p>
        </w:tc>
      </w:tr>
      <w:tr w:rsidR="000F1598" w:rsidRPr="000F1598" w:rsidTr="000F1598">
        <w:tblPrEx>
          <w:tblCellMar>
            <w:top w:w="0" w:type="dxa"/>
            <w:bottom w:w="0" w:type="dxa"/>
          </w:tblCellMar>
        </w:tblPrEx>
        <w:trPr>
          <w:cantSplit/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rPr>
                <w:color w:val="000000"/>
                <w:sz w:val="20"/>
                <w:szCs w:val="20"/>
              </w:rPr>
            </w:pPr>
            <w:r w:rsidRPr="000F1598">
              <w:rPr>
                <w:b/>
                <w:color w:val="000000"/>
                <w:sz w:val="20"/>
                <w:szCs w:val="20"/>
              </w:rPr>
              <w:t>Other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rPr>
                <w:color w:val="000000"/>
                <w:sz w:val="20"/>
                <w:szCs w:val="20"/>
              </w:rPr>
            </w:pPr>
            <w:r w:rsidRPr="000F1598">
              <w:rPr>
                <w:color w:val="000000"/>
                <w:sz w:val="20"/>
                <w:szCs w:val="20"/>
              </w:rPr>
              <w:t>250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rPr>
                <w:color w:val="000000"/>
                <w:sz w:val="20"/>
                <w:szCs w:val="20"/>
              </w:rPr>
            </w:pPr>
            <w:r w:rsidRPr="000F1598">
              <w:rPr>
                <w:color w:val="000000"/>
                <w:sz w:val="20"/>
                <w:szCs w:val="20"/>
              </w:rPr>
              <w:t>146</w:t>
            </w:r>
          </w:p>
        </w:tc>
      </w:tr>
    </w:tbl>
    <w:p w:rsidR="000F1598" w:rsidRPr="000F1598" w:rsidRDefault="000F1598" w:rsidP="000F1598">
      <w:pPr>
        <w:ind w:left="720" w:hanging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color w:val="000000"/>
          <w:sz w:val="20"/>
          <w:szCs w:val="20"/>
        </w:rPr>
        <w:t>What is the probability that a customer is male?  Write your answer as a fraction or a decimal number rounded to four decimal places.</w: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37" type="#_x0000_t202" style="position:absolute;left:0;text-align:left;margin-left:77pt;margin-top:-.5pt;width:98pt;height:26pt;z-index:251669504;mso-wrap-style:tight;v-text-anchor:middle" filled="f">
            <v:textbox inset="0,0,0,0">
              <w:txbxContent>
                <w:p w:rsidR="000F1598" w:rsidRPr="000F1598" w:rsidRDefault="000F1598" w:rsidP="000F1598">
                  <w:pPr>
                    <w:jc w:val="center"/>
                    <w:rPr>
                      <w:color w:val="000000"/>
                      <w:sz w:val="20"/>
                    </w:rPr>
                  </w:pP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begin"/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EQ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 \</w:instrText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f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(964,2001) 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end"/>
                  </w:r>
                </w:p>
              </w:txbxContent>
            </v:textbox>
          </v:shape>
        </w:pict>
      </w:r>
      <w:r w:rsidRPr="000F1598">
        <w:rPr>
          <w:noProof/>
          <w:color w:val="000000"/>
          <w:sz w:val="20"/>
          <w:szCs w:val="20"/>
        </w:rPr>
        <w:pict>
          <v:shape id="_x0000_s1036" type="#_x0000_t202" style="position:absolute;left:0;text-align:left;margin-left:36pt;margin-top:2.5pt;width:64pt;height:12pt;z-index:251668480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 xml:space="preserve">Answer:  </w:t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 w:hanging="720"/>
        <w:rPr>
          <w:color w:val="000000"/>
          <w:sz w:val="20"/>
          <w:szCs w:val="20"/>
        </w:rPr>
      </w:pPr>
      <w:r w:rsidRPr="000F1598">
        <w:rPr>
          <w:b/>
          <w:color w:val="000000"/>
          <w:sz w:val="20"/>
          <w:szCs w:val="20"/>
        </w:rPr>
        <w:t xml:space="preserve">6. </w:t>
      </w:r>
      <w:r w:rsidRPr="000F1598">
        <w:rPr>
          <w:color w:val="000000"/>
          <w:sz w:val="20"/>
          <w:szCs w:val="20"/>
        </w:rPr>
        <w:tab/>
        <w:t>Three cards are drawn with replacement from a standard deck.   What is the probability that the first card will be a club, the second card will be a black card, and the third card will be a face card?  Write your answer as a fraction or a decimal number rounded to four decimal places.</w: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39" type="#_x0000_t202" style="position:absolute;left:0;text-align:left;margin-left:77pt;margin-top:11.5pt;width:98pt;height:26pt;z-index:251671552;mso-wrap-style:tight;v-text-anchor:middle" filled="f">
            <v:textbox inset="0,0,0,0">
              <w:txbxContent>
                <w:p w:rsidR="000F1598" w:rsidRPr="000F1598" w:rsidRDefault="000F1598" w:rsidP="000F1598">
                  <w:pPr>
                    <w:jc w:val="center"/>
                    <w:rPr>
                      <w:color w:val="000000"/>
                      <w:sz w:val="20"/>
                    </w:rPr>
                  </w:pP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begin"/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EQ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 \</w:instrText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f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(3,104) 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end"/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38" type="#_x0000_t202" style="position:absolute;left:0;text-align:left;margin-left:36pt;margin-top:3pt;width:64pt;height:12pt;z-index:251670528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 xml:space="preserve">Answer:  </w:t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 w:hanging="720"/>
        <w:rPr>
          <w:color w:val="000000"/>
          <w:sz w:val="20"/>
          <w:szCs w:val="20"/>
        </w:rPr>
      </w:pPr>
      <w:r w:rsidRPr="000F1598">
        <w:rPr>
          <w:b/>
          <w:color w:val="000000"/>
          <w:sz w:val="20"/>
          <w:szCs w:val="20"/>
        </w:rPr>
        <w:t xml:space="preserve">7. </w:t>
      </w:r>
      <w:r w:rsidRPr="000F1598">
        <w:rPr>
          <w:color w:val="000000"/>
          <w:sz w:val="20"/>
          <w:szCs w:val="20"/>
        </w:rPr>
        <w:tab/>
        <w:t>Two cards are drawn without replacement from a standard deck of 52 playing cards.  What is the probability of choosing a spade for the second card drawn, if the first card, drawn without replacement, was a heart?  Write your answer as a fraction or a decimal number rounded to four decimal places.</w: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41" type="#_x0000_t202" style="position:absolute;left:0;text-align:left;margin-left:77pt;margin-top:11.05pt;width:98pt;height:26pt;z-index:251673600;mso-wrap-style:tight;v-text-anchor:middle" filled="f">
            <v:textbox inset="0,0,0,0">
              <w:txbxContent>
                <w:p w:rsidR="000F1598" w:rsidRPr="000F1598" w:rsidRDefault="000F1598" w:rsidP="000F1598">
                  <w:pPr>
                    <w:jc w:val="center"/>
                    <w:rPr>
                      <w:color w:val="000000"/>
                      <w:sz w:val="20"/>
                    </w:rPr>
                  </w:pP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begin"/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EQ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 \</w:instrText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f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(13,51) 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end"/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40" type="#_x0000_t202" style="position:absolute;left:0;text-align:left;margin-left:36pt;margin-top:2.55pt;width:64pt;height:12pt;z-index:251672576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 xml:space="preserve">Answer:  </w:t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 w:hanging="720"/>
        <w:rPr>
          <w:color w:val="000000"/>
          <w:sz w:val="20"/>
          <w:szCs w:val="20"/>
        </w:rPr>
      </w:pPr>
      <w:r w:rsidRPr="000F1598">
        <w:rPr>
          <w:b/>
          <w:color w:val="000000"/>
          <w:sz w:val="20"/>
          <w:szCs w:val="20"/>
        </w:rPr>
        <w:t xml:space="preserve">8. </w:t>
      </w:r>
      <w:r w:rsidRPr="000F1598">
        <w:rPr>
          <w:color w:val="000000"/>
          <w:sz w:val="20"/>
          <w:szCs w:val="20"/>
        </w:rPr>
        <w:tab/>
        <w:t>Two cards are drawn without replacement from a standard deck of 52 playing cards.  What is the probability of choosing a heart and then, without replacement, a red card?  Write your answer as a fraction or a decimal number rounded to four decimal places.</w: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43" type="#_x0000_t202" style="position:absolute;left:0;text-align:left;margin-left:77pt;margin-top:11.55pt;width:98pt;height:26pt;z-index:251675648;mso-wrap-style:tight;v-text-anchor:middle" filled="f">
            <v:textbox inset="0,0,0,0">
              <w:txbxContent>
                <w:p w:rsidR="000F1598" w:rsidRPr="000F1598" w:rsidRDefault="000F1598" w:rsidP="000F1598">
                  <w:pPr>
                    <w:jc w:val="center"/>
                    <w:rPr>
                      <w:color w:val="000000"/>
                      <w:sz w:val="20"/>
                    </w:rPr>
                  </w:pP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begin"/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EQ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 \</w:instrText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f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(25,204) 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end"/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42" type="#_x0000_t202" style="position:absolute;left:0;text-align:left;margin-left:36pt;margin-top:3.05pt;width:64pt;height:12pt;z-index:251674624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 xml:space="preserve">Answer:  </w:t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>
      <w:pPr>
        <w:rPr>
          <w:color w:val="000000"/>
          <w:sz w:val="20"/>
          <w:szCs w:val="20"/>
        </w:rPr>
      </w:pPr>
      <w:r w:rsidRPr="000F1598">
        <w:rPr>
          <w:color w:val="000000"/>
          <w:sz w:val="20"/>
          <w:szCs w:val="20"/>
        </w:rPr>
        <w:br w:type="page"/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 w:hanging="720"/>
        <w:rPr>
          <w:color w:val="000000"/>
          <w:sz w:val="20"/>
          <w:szCs w:val="20"/>
        </w:rPr>
      </w:pPr>
      <w:r w:rsidRPr="000F1598">
        <w:rPr>
          <w:b/>
          <w:color w:val="000000"/>
          <w:sz w:val="20"/>
          <w:szCs w:val="20"/>
        </w:rPr>
        <w:t xml:space="preserve">9. </w:t>
      </w:r>
      <w:r w:rsidRPr="000F1598">
        <w:rPr>
          <w:color w:val="000000"/>
          <w:sz w:val="20"/>
          <w:szCs w:val="20"/>
        </w:rPr>
        <w:tab/>
        <w:t>There are 85 students in a basic math class.  The instructor must choose two students at random.</w:t>
      </w:r>
    </w:p>
    <w:p w:rsidR="000F1598" w:rsidRPr="000F1598" w:rsidRDefault="000F1598" w:rsidP="000F1598">
      <w:pPr>
        <w:ind w:left="720" w:hanging="720"/>
        <w:rPr>
          <w:color w:val="000000"/>
          <w:sz w:val="20"/>
          <w:szCs w:val="20"/>
        </w:rPr>
      </w:pPr>
      <w:r w:rsidRPr="000F1598">
        <w:rPr>
          <w:color w:val="000000"/>
          <w:sz w:val="20"/>
          <w:szCs w:val="20"/>
        </w:rPr>
        <w:tab/>
      </w:r>
    </w:p>
    <w:tbl>
      <w:tblPr>
        <w:tblW w:w="0" w:type="auto"/>
        <w:jc w:val="center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233"/>
        <w:gridCol w:w="641"/>
        <w:gridCol w:w="846"/>
      </w:tblGrid>
      <w:tr w:rsidR="000F1598" w:rsidRPr="000F1598" w:rsidTr="000F1598">
        <w:tblPrEx>
          <w:tblCellMar>
            <w:top w:w="0" w:type="dxa"/>
            <w:bottom w:w="0" w:type="dxa"/>
          </w:tblCellMar>
        </w:tblPrEx>
        <w:trPr>
          <w:cantSplit/>
          <w:trHeight w:val="20"/>
          <w:jc w:val="center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keepNext/>
              <w:rPr>
                <w:color w:val="000000"/>
                <w:sz w:val="20"/>
                <w:szCs w:val="20"/>
              </w:rPr>
            </w:pPr>
            <w:r w:rsidRPr="000F1598">
              <w:rPr>
                <w:b/>
                <w:color w:val="000000"/>
                <w:sz w:val="20"/>
                <w:szCs w:val="20"/>
              </w:rPr>
              <w:t>Students in a Basic Math Class</w:t>
            </w:r>
          </w:p>
        </w:tc>
      </w:tr>
      <w:tr w:rsidR="000F1598" w:rsidRPr="000F1598" w:rsidTr="000F1598">
        <w:tblPrEx>
          <w:tblCellMar>
            <w:top w:w="0" w:type="dxa"/>
            <w:bottom w:w="0" w:type="dxa"/>
          </w:tblCellMar>
        </w:tblPrEx>
        <w:trPr>
          <w:cantSplit/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keepNext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keepNext/>
              <w:rPr>
                <w:color w:val="000000"/>
                <w:sz w:val="20"/>
                <w:szCs w:val="20"/>
              </w:rPr>
            </w:pPr>
            <w:r w:rsidRPr="000F1598">
              <w:rPr>
                <w:b/>
                <w:color w:val="000000"/>
                <w:sz w:val="20"/>
                <w:szCs w:val="20"/>
              </w:rPr>
              <w:t>Males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keepNext/>
              <w:rPr>
                <w:color w:val="000000"/>
                <w:sz w:val="20"/>
                <w:szCs w:val="20"/>
              </w:rPr>
            </w:pPr>
            <w:r w:rsidRPr="000F1598">
              <w:rPr>
                <w:b/>
                <w:color w:val="000000"/>
                <w:sz w:val="20"/>
                <w:szCs w:val="20"/>
              </w:rPr>
              <w:t>Females</w:t>
            </w:r>
          </w:p>
        </w:tc>
      </w:tr>
      <w:tr w:rsidR="000F1598" w:rsidRPr="000F1598" w:rsidTr="000F1598">
        <w:tblPrEx>
          <w:tblCellMar>
            <w:top w:w="0" w:type="dxa"/>
            <w:bottom w:w="0" w:type="dxa"/>
          </w:tblCellMar>
        </w:tblPrEx>
        <w:trPr>
          <w:cantSplit/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keepNext/>
              <w:rPr>
                <w:color w:val="000000"/>
                <w:sz w:val="20"/>
                <w:szCs w:val="20"/>
              </w:rPr>
            </w:pPr>
            <w:r w:rsidRPr="000F1598">
              <w:rPr>
                <w:b/>
                <w:color w:val="000000"/>
                <w:sz w:val="20"/>
                <w:szCs w:val="20"/>
              </w:rPr>
              <w:t>Freshmen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keepNext/>
              <w:rPr>
                <w:color w:val="000000"/>
                <w:sz w:val="20"/>
                <w:szCs w:val="20"/>
              </w:rPr>
            </w:pPr>
            <w:r w:rsidRPr="000F1598"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keepNext/>
              <w:rPr>
                <w:color w:val="000000"/>
                <w:sz w:val="20"/>
                <w:szCs w:val="20"/>
              </w:rPr>
            </w:pPr>
            <w:r w:rsidRPr="000F1598">
              <w:rPr>
                <w:color w:val="000000"/>
                <w:sz w:val="20"/>
                <w:szCs w:val="20"/>
              </w:rPr>
              <w:t>12</w:t>
            </w:r>
          </w:p>
        </w:tc>
      </w:tr>
      <w:tr w:rsidR="000F1598" w:rsidRPr="000F1598" w:rsidTr="000F1598">
        <w:tblPrEx>
          <w:tblCellMar>
            <w:top w:w="0" w:type="dxa"/>
            <w:bottom w:w="0" w:type="dxa"/>
          </w:tblCellMar>
        </w:tblPrEx>
        <w:trPr>
          <w:cantSplit/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keepNext/>
              <w:rPr>
                <w:color w:val="000000"/>
                <w:sz w:val="20"/>
                <w:szCs w:val="20"/>
              </w:rPr>
            </w:pPr>
            <w:r w:rsidRPr="000F1598">
              <w:rPr>
                <w:b/>
                <w:color w:val="000000"/>
                <w:sz w:val="20"/>
                <w:szCs w:val="20"/>
              </w:rPr>
              <w:t>Sophomores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keepNext/>
              <w:rPr>
                <w:color w:val="000000"/>
                <w:sz w:val="20"/>
                <w:szCs w:val="20"/>
              </w:rPr>
            </w:pPr>
            <w:r w:rsidRPr="000F1598">
              <w:rPr>
                <w:color w:val="000000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keepNext/>
              <w:rPr>
                <w:color w:val="000000"/>
                <w:sz w:val="20"/>
                <w:szCs w:val="20"/>
              </w:rPr>
            </w:pPr>
            <w:r w:rsidRPr="000F1598">
              <w:rPr>
                <w:color w:val="000000"/>
                <w:sz w:val="20"/>
                <w:szCs w:val="20"/>
              </w:rPr>
              <w:t>15</w:t>
            </w:r>
          </w:p>
        </w:tc>
      </w:tr>
      <w:tr w:rsidR="000F1598" w:rsidRPr="000F1598" w:rsidTr="000F1598">
        <w:tblPrEx>
          <w:tblCellMar>
            <w:top w:w="0" w:type="dxa"/>
            <w:bottom w:w="0" w:type="dxa"/>
          </w:tblCellMar>
        </w:tblPrEx>
        <w:trPr>
          <w:cantSplit/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keepNext/>
              <w:rPr>
                <w:color w:val="000000"/>
                <w:sz w:val="20"/>
                <w:szCs w:val="20"/>
              </w:rPr>
            </w:pPr>
            <w:r w:rsidRPr="000F1598">
              <w:rPr>
                <w:b/>
                <w:color w:val="000000"/>
                <w:sz w:val="20"/>
                <w:szCs w:val="20"/>
              </w:rPr>
              <w:t>Juniors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keepNext/>
              <w:rPr>
                <w:color w:val="000000"/>
                <w:sz w:val="20"/>
                <w:szCs w:val="20"/>
              </w:rPr>
            </w:pPr>
            <w:r w:rsidRPr="000F1598"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keepNext/>
              <w:rPr>
                <w:color w:val="000000"/>
                <w:sz w:val="20"/>
                <w:szCs w:val="20"/>
              </w:rPr>
            </w:pPr>
            <w:r w:rsidRPr="000F1598">
              <w:rPr>
                <w:color w:val="000000"/>
                <w:sz w:val="20"/>
                <w:szCs w:val="20"/>
              </w:rPr>
              <w:t>4</w:t>
            </w:r>
          </w:p>
        </w:tc>
      </w:tr>
      <w:tr w:rsidR="000F1598" w:rsidRPr="000F1598" w:rsidTr="000F1598">
        <w:tblPrEx>
          <w:tblCellMar>
            <w:top w:w="0" w:type="dxa"/>
            <w:bottom w:w="0" w:type="dxa"/>
          </w:tblCellMar>
        </w:tblPrEx>
        <w:trPr>
          <w:cantSplit/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rPr>
                <w:color w:val="000000"/>
                <w:sz w:val="20"/>
                <w:szCs w:val="20"/>
              </w:rPr>
            </w:pPr>
            <w:r w:rsidRPr="000F1598">
              <w:rPr>
                <w:b/>
                <w:color w:val="000000"/>
                <w:sz w:val="20"/>
                <w:szCs w:val="20"/>
              </w:rPr>
              <w:t>Seniors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rPr>
                <w:color w:val="000000"/>
                <w:sz w:val="20"/>
                <w:szCs w:val="20"/>
              </w:rPr>
            </w:pPr>
            <w:r w:rsidRPr="000F1598"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rPr>
                <w:color w:val="000000"/>
                <w:sz w:val="20"/>
                <w:szCs w:val="20"/>
              </w:rPr>
            </w:pPr>
            <w:r w:rsidRPr="000F1598">
              <w:rPr>
                <w:color w:val="000000"/>
                <w:sz w:val="20"/>
                <w:szCs w:val="20"/>
              </w:rPr>
              <w:t>4</w:t>
            </w:r>
          </w:p>
        </w:tc>
      </w:tr>
    </w:tbl>
    <w:p w:rsidR="000F1598" w:rsidRPr="000F1598" w:rsidRDefault="000F1598" w:rsidP="000F1598">
      <w:pPr>
        <w:ind w:left="720" w:hanging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color w:val="000000"/>
          <w:sz w:val="20"/>
          <w:szCs w:val="20"/>
        </w:rPr>
        <w:t>What is the probability that a junior female and then a freshmen male are chosen at random?  Write your answer as a fraction or a decimal number rounded to four decimal places.</w: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45" type="#_x0000_t202" style="position:absolute;left:0;text-align:left;margin-left:77pt;margin-top:0;width:98pt;height:26pt;z-index:251677696;mso-wrap-style:tight;v-text-anchor:middle" filled="f">
            <v:textbox inset="0,0,0,0">
              <w:txbxContent>
                <w:p w:rsidR="000F1598" w:rsidRPr="000F1598" w:rsidRDefault="000F1598" w:rsidP="000F1598">
                  <w:pPr>
                    <w:jc w:val="center"/>
                    <w:rPr>
                      <w:color w:val="000000"/>
                      <w:sz w:val="20"/>
                    </w:rPr>
                  </w:pP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begin"/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EQ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 \</w:instrText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f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(4,595) 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end"/>
                  </w:r>
                </w:p>
              </w:txbxContent>
            </v:textbox>
          </v:shape>
        </w:pict>
      </w:r>
      <w:r w:rsidRPr="000F1598">
        <w:rPr>
          <w:noProof/>
          <w:color w:val="000000"/>
          <w:sz w:val="20"/>
          <w:szCs w:val="20"/>
        </w:rPr>
        <w:pict>
          <v:shape id="_x0000_s1044" type="#_x0000_t202" style="position:absolute;left:0;text-align:left;margin-left:36pt;margin-top:3pt;width:64pt;height:12pt;z-index:251676672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 xml:space="preserve">Answer:  </w:t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 w:hanging="720"/>
        <w:rPr>
          <w:color w:val="000000"/>
          <w:sz w:val="20"/>
          <w:szCs w:val="20"/>
        </w:rPr>
      </w:pPr>
      <w:r w:rsidRPr="000F1598">
        <w:rPr>
          <w:b/>
          <w:color w:val="000000"/>
          <w:sz w:val="20"/>
          <w:szCs w:val="20"/>
        </w:rPr>
        <w:t xml:space="preserve">10. </w:t>
      </w:r>
      <w:r w:rsidRPr="000F1598">
        <w:rPr>
          <w:color w:val="000000"/>
          <w:sz w:val="20"/>
          <w:szCs w:val="20"/>
        </w:rPr>
        <w:tab/>
        <w:t>Out of 300 applicants for a job, 141 are male and 52 are male and have a graduate degree.</w:t>
      </w:r>
    </w:p>
    <w:p w:rsidR="000F1598" w:rsidRPr="000F1598" w:rsidRDefault="000F1598" w:rsidP="000F1598">
      <w:pPr>
        <w:ind w:left="720"/>
        <w:rPr>
          <w:b/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b/>
          <w:color w:val="000000"/>
          <w:sz w:val="20"/>
          <w:szCs w:val="20"/>
        </w:rPr>
        <w:t>Step 1.</w:t>
      </w:r>
      <w:r w:rsidRPr="000F1598">
        <w:rPr>
          <w:color w:val="000000"/>
          <w:sz w:val="20"/>
          <w:szCs w:val="20"/>
        </w:rPr>
        <w:t xml:space="preserve"> What is the probability that a randomly chosen applicant has a graduate degree, given that they are male?  Enter your answer as a fraction or a decimal rounded to four decimal places.</w: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47" type="#_x0000_t202" style="position:absolute;left:0;text-align:left;margin-left:77pt;margin-top:0;width:70pt;height:26pt;z-index:251679744;mso-wrap-style:tight;v-text-anchor:middle" filled="f">
            <v:textbox inset="0,0,0,0">
              <w:txbxContent>
                <w:p w:rsidR="000F1598" w:rsidRPr="000F1598" w:rsidRDefault="000F1598" w:rsidP="000F1598">
                  <w:pPr>
                    <w:jc w:val="center"/>
                    <w:rPr>
                      <w:color w:val="000000"/>
                      <w:sz w:val="20"/>
                    </w:rPr>
                  </w:pP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begin"/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EQ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 \</w:instrText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f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(52,141) 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end"/>
                  </w:r>
                </w:p>
              </w:txbxContent>
            </v:textbox>
          </v:shape>
        </w:pict>
      </w:r>
      <w:r w:rsidRPr="000F1598">
        <w:rPr>
          <w:noProof/>
          <w:color w:val="000000"/>
          <w:sz w:val="20"/>
          <w:szCs w:val="20"/>
        </w:rPr>
        <w:pict>
          <v:shape id="_x0000_s1046" type="#_x0000_t202" style="position:absolute;left:0;text-align:left;margin-left:36pt;margin-top:3pt;width:64pt;height:12pt;z-index:251678720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 xml:space="preserve">Answer:  </w:t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b/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b/>
          <w:color w:val="000000"/>
          <w:sz w:val="20"/>
          <w:szCs w:val="20"/>
        </w:rPr>
        <w:t>Step 2.</w:t>
      </w:r>
      <w:r w:rsidRPr="000F1598">
        <w:rPr>
          <w:color w:val="000000"/>
          <w:sz w:val="20"/>
          <w:szCs w:val="20"/>
        </w:rPr>
        <w:t xml:space="preserve"> If 102 of the applicants have graduate degrees, what is the probability that a randomly chosen applicant is male, given that the applicant has a graduate degree?  Enter your answer as a fraction or a decimal rounded to four decimal places.</w: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49" type="#_x0000_t202" style="position:absolute;left:0;text-align:left;margin-left:77pt;margin-top:.55pt;width:70pt;height:26pt;z-index:251681792;mso-wrap-style:tight;v-text-anchor:middle" filled="f">
            <v:textbox inset="0,0,0,0">
              <w:txbxContent>
                <w:p w:rsidR="000F1598" w:rsidRPr="000F1598" w:rsidRDefault="000F1598" w:rsidP="000F1598">
                  <w:pPr>
                    <w:jc w:val="center"/>
                    <w:rPr>
                      <w:color w:val="000000"/>
                      <w:sz w:val="20"/>
                    </w:rPr>
                  </w:pP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begin"/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EQ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 \</w:instrText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f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(26,51) 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end"/>
                  </w:r>
                </w:p>
              </w:txbxContent>
            </v:textbox>
          </v:shape>
        </w:pict>
      </w:r>
      <w:r w:rsidRPr="000F1598">
        <w:rPr>
          <w:noProof/>
          <w:color w:val="000000"/>
          <w:sz w:val="20"/>
          <w:szCs w:val="20"/>
        </w:rPr>
        <w:pict>
          <v:shape id="_x0000_s1048" type="#_x0000_t202" style="position:absolute;left:0;text-align:left;margin-left:36pt;margin-top:3.55pt;width:64pt;height:12pt;z-index:251680768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 xml:space="preserve">Answer:  </w:t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 w:hanging="720"/>
        <w:rPr>
          <w:color w:val="000000"/>
          <w:sz w:val="20"/>
          <w:szCs w:val="20"/>
        </w:rPr>
      </w:pPr>
      <w:r w:rsidRPr="000F1598">
        <w:rPr>
          <w:b/>
          <w:color w:val="000000"/>
          <w:sz w:val="20"/>
          <w:szCs w:val="20"/>
        </w:rPr>
        <w:t xml:space="preserve">11. </w:t>
      </w:r>
      <w:r w:rsidRPr="000F1598">
        <w:rPr>
          <w:color w:val="000000"/>
          <w:sz w:val="20"/>
          <w:szCs w:val="20"/>
        </w:rPr>
        <w:tab/>
        <w:t>A value meal package at Ron's Subs consists of a drink, a sandwich, and a bag of chips.  There are 6 types of drinks to choose from, 5 types of sandwiches, and 3 types of chips.  How many different value meal packages are possible?</w: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51" type="#_x0000_t202" style="position:absolute;left:0;text-align:left;margin-left:77pt;margin-top:12.05pt;width:98pt;height:17pt;z-index:251683840;mso-wrap-style:tight;v-text-anchor:middle" filled="f">
            <v:textbox inset="0,0,0,0">
              <w:txbxContent>
                <w:p w:rsidR="000F1598" w:rsidRPr="000F1598" w:rsidRDefault="000F1598" w:rsidP="000F1598">
                  <w:pPr>
                    <w:jc w:val="center"/>
                    <w:rPr>
                      <w:color w:val="000000"/>
                      <w:sz w:val="20"/>
                    </w:rPr>
                  </w:pP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begin"/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EQ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 90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end"/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50" type="#_x0000_t202" style="position:absolute;left:0;text-align:left;margin-left:36pt;margin-top:3.55pt;width:64pt;height:12pt;z-index:251682816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 xml:space="preserve">Answer:  </w:t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 w:hanging="720"/>
        <w:rPr>
          <w:color w:val="000000"/>
          <w:sz w:val="20"/>
          <w:szCs w:val="20"/>
        </w:rPr>
      </w:pPr>
      <w:r w:rsidRPr="000F1598">
        <w:rPr>
          <w:b/>
          <w:color w:val="000000"/>
          <w:sz w:val="20"/>
          <w:szCs w:val="20"/>
        </w:rPr>
        <w:t xml:space="preserve">12. </w:t>
      </w:r>
      <w:r w:rsidRPr="000F1598">
        <w:rPr>
          <w:color w:val="000000"/>
          <w:sz w:val="20"/>
          <w:szCs w:val="20"/>
        </w:rPr>
        <w:tab/>
        <w:t>A doctor visits her patients during morning rounds.  In how many ways can the doctor visit 5 patients during the morning rounds?</w: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53" type="#_x0000_t202" style="position:absolute;left:0;text-align:left;margin-left:77pt;margin-top:11.05pt;width:98pt;height:17pt;z-index:251685888;mso-wrap-style:tight;v-text-anchor:middle" filled="f">
            <v:textbox inset="0,0,0,0">
              <w:txbxContent>
                <w:p w:rsidR="000F1598" w:rsidRPr="000F1598" w:rsidRDefault="000F1598" w:rsidP="000F1598">
                  <w:pPr>
                    <w:jc w:val="center"/>
                    <w:rPr>
                      <w:color w:val="000000"/>
                      <w:sz w:val="20"/>
                    </w:rPr>
                  </w:pP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begin"/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EQ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 120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end"/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52" type="#_x0000_t202" style="position:absolute;left:0;text-align:left;margin-left:36pt;margin-top:2.55pt;width:64pt;height:12pt;z-index:251684864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 xml:space="preserve">Answer:  </w:t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>
      <w:pPr>
        <w:rPr>
          <w:color w:val="000000"/>
          <w:sz w:val="20"/>
          <w:szCs w:val="20"/>
        </w:rPr>
      </w:pPr>
      <w:r w:rsidRPr="000F1598">
        <w:rPr>
          <w:color w:val="000000"/>
          <w:sz w:val="20"/>
          <w:szCs w:val="20"/>
        </w:rPr>
        <w:br w:type="page"/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 w:hanging="720"/>
        <w:rPr>
          <w:color w:val="000000"/>
          <w:sz w:val="20"/>
          <w:szCs w:val="20"/>
        </w:rPr>
      </w:pPr>
      <w:r w:rsidRPr="000F1598">
        <w:rPr>
          <w:b/>
          <w:color w:val="000000"/>
          <w:sz w:val="20"/>
          <w:szCs w:val="20"/>
        </w:rPr>
        <w:t xml:space="preserve">13. </w:t>
      </w:r>
      <w:r w:rsidRPr="000F1598">
        <w:rPr>
          <w:color w:val="000000"/>
          <w:sz w:val="20"/>
          <w:szCs w:val="20"/>
        </w:rPr>
        <w:tab/>
        <w:t>A coordinator will select 5 songs from a list of 8 songs to compose an event's musical entertainment lineup.  How many different lineups are possible?</w: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55" type="#_x0000_t202" style="position:absolute;left:0;text-align:left;margin-left:77pt;margin-top:12pt;width:98pt;height:17pt;z-index:251687936;mso-wrap-style:tight;v-text-anchor:middle" filled="f">
            <v:textbox inset="0,0,0,0">
              <w:txbxContent>
                <w:p w:rsidR="000F1598" w:rsidRPr="000F1598" w:rsidRDefault="000F1598" w:rsidP="000F1598">
                  <w:pPr>
                    <w:jc w:val="center"/>
                    <w:rPr>
                      <w:color w:val="000000"/>
                      <w:sz w:val="20"/>
                    </w:rPr>
                  </w:pP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begin"/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EQ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 6720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end"/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54" type="#_x0000_t202" style="position:absolute;left:0;text-align:left;margin-left:36pt;margin-top:3.5pt;width:64pt;height:12pt;z-index:251686912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 xml:space="preserve">Answer:  </w:t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 w:hanging="720"/>
        <w:rPr>
          <w:color w:val="000000"/>
          <w:sz w:val="20"/>
          <w:szCs w:val="20"/>
        </w:rPr>
      </w:pPr>
      <w:r w:rsidRPr="000F1598">
        <w:rPr>
          <w:b/>
          <w:color w:val="000000"/>
          <w:sz w:val="20"/>
          <w:szCs w:val="20"/>
        </w:rPr>
        <w:t xml:space="preserve">14. </w:t>
      </w:r>
      <w:r w:rsidRPr="000F1598">
        <w:rPr>
          <w:color w:val="000000"/>
          <w:sz w:val="20"/>
          <w:szCs w:val="20"/>
        </w:rPr>
        <w:tab/>
        <w:t>A person rolls a standard six-sided die 9 times.  In how many ways can he get 3 fours, 5 sixes and 1 two?</w: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57" type="#_x0000_t202" style="position:absolute;left:0;text-align:left;margin-left:77pt;margin-top:11.5pt;width:98pt;height:17pt;z-index:251689984;mso-wrap-style:tight;v-text-anchor:middle" filled="f">
            <v:textbox inset="0,0,0,0">
              <w:txbxContent>
                <w:p w:rsidR="000F1598" w:rsidRPr="000F1598" w:rsidRDefault="000F1598" w:rsidP="000F1598">
                  <w:pPr>
                    <w:jc w:val="center"/>
                    <w:rPr>
                      <w:color w:val="000000"/>
                      <w:sz w:val="20"/>
                    </w:rPr>
                  </w:pP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begin"/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EQ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 504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end"/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56" type="#_x0000_t202" style="position:absolute;left:0;text-align:left;margin-left:36pt;margin-top:3pt;width:64pt;height:12pt;z-index:251688960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 xml:space="preserve">Answer:  </w:t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 w:hanging="720"/>
        <w:rPr>
          <w:color w:val="000000"/>
          <w:sz w:val="20"/>
          <w:szCs w:val="20"/>
        </w:rPr>
      </w:pPr>
      <w:r w:rsidRPr="000F1598">
        <w:rPr>
          <w:b/>
          <w:color w:val="000000"/>
          <w:sz w:val="20"/>
          <w:szCs w:val="20"/>
        </w:rPr>
        <w:t xml:space="preserve">15. </w:t>
      </w:r>
      <w:r w:rsidRPr="000F1598">
        <w:rPr>
          <w:color w:val="000000"/>
          <w:sz w:val="20"/>
          <w:szCs w:val="20"/>
        </w:rPr>
        <w:tab/>
        <w:t>How many ways can Rudy choose 6 pizza toppings from a menu of 14 toppings if each topping can only be chosen once?</w: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59" type="#_x0000_t202" style="position:absolute;left:0;text-align:left;margin-left:77pt;margin-top:11pt;width:98pt;height:17pt;z-index:251692032;mso-wrap-style:tight;v-text-anchor:middle" filled="f">
            <v:textbox inset="0,0,0,0">
              <w:txbxContent>
                <w:p w:rsidR="000F1598" w:rsidRPr="000F1598" w:rsidRDefault="000F1598" w:rsidP="000F1598">
                  <w:pPr>
                    <w:jc w:val="center"/>
                    <w:rPr>
                      <w:color w:val="000000"/>
                      <w:sz w:val="20"/>
                    </w:rPr>
                  </w:pP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begin"/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EQ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 3003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end"/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58" type="#_x0000_t202" style="position:absolute;left:0;text-align:left;margin-left:36pt;margin-top:2.5pt;width:64pt;height:12pt;z-index:251691008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 xml:space="preserve">Answer:  </w:t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 w:hanging="720"/>
        <w:rPr>
          <w:color w:val="000000"/>
          <w:sz w:val="20"/>
          <w:szCs w:val="20"/>
        </w:rPr>
      </w:pPr>
      <w:r w:rsidRPr="000F1598">
        <w:rPr>
          <w:b/>
          <w:color w:val="000000"/>
          <w:sz w:val="20"/>
          <w:szCs w:val="20"/>
        </w:rPr>
        <w:t xml:space="preserve">16. </w:t>
      </w:r>
      <w:r w:rsidRPr="000F1598">
        <w:rPr>
          <w:color w:val="000000"/>
          <w:sz w:val="20"/>
          <w:szCs w:val="20"/>
        </w:rPr>
        <w:tab/>
        <w:t>3 cards are drawn from a standard deck of 52 playing cards.  How many different 3-card hands are possible if the drawing is done without replacement?</w: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61" type="#_x0000_t202" style="position:absolute;left:0;text-align:left;margin-left:77pt;margin-top:11.05pt;width:98pt;height:17pt;z-index:251694080;mso-wrap-style:tight;v-text-anchor:middle" filled="f">
            <v:textbox inset="0,0,0,0">
              <w:txbxContent>
                <w:p w:rsidR="000F1598" w:rsidRPr="000F1598" w:rsidRDefault="000F1598" w:rsidP="000F1598">
                  <w:pPr>
                    <w:jc w:val="center"/>
                    <w:rPr>
                      <w:color w:val="000000"/>
                      <w:sz w:val="20"/>
                    </w:rPr>
                  </w:pP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begin"/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EQ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 22100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end"/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60" type="#_x0000_t202" style="position:absolute;left:0;text-align:left;margin-left:36pt;margin-top:2.55pt;width:64pt;height:12pt;z-index:251693056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 xml:space="preserve">Answer:  </w:t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 w:hanging="720"/>
        <w:rPr>
          <w:color w:val="000000"/>
          <w:sz w:val="20"/>
          <w:szCs w:val="20"/>
        </w:rPr>
      </w:pPr>
      <w:r w:rsidRPr="000F1598">
        <w:rPr>
          <w:b/>
          <w:color w:val="000000"/>
          <w:sz w:val="20"/>
          <w:szCs w:val="20"/>
        </w:rPr>
        <w:t xml:space="preserve">17. </w:t>
      </w:r>
      <w:r w:rsidRPr="000F1598">
        <w:rPr>
          <w:color w:val="000000"/>
          <w:sz w:val="20"/>
          <w:szCs w:val="20"/>
        </w:rPr>
        <w:tab/>
        <w:t>You are ordering a new home theater system that consists of a TV, surround sound system, and DVD player.  You can choose from 12 different TVs, 9 types of surround sound systems, and 5 types of DVD players.  How many different home theater systems can you build?</w: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63" type="#_x0000_t202" style="position:absolute;left:0;text-align:left;margin-left:77pt;margin-top:11.55pt;width:98pt;height:17pt;z-index:251696128;mso-wrap-style:tight;v-text-anchor:middle" filled="f">
            <v:textbox inset="0,0,0,0">
              <w:txbxContent>
                <w:p w:rsidR="000F1598" w:rsidRPr="000F1598" w:rsidRDefault="000F1598" w:rsidP="000F1598">
                  <w:pPr>
                    <w:jc w:val="center"/>
                    <w:rPr>
                      <w:color w:val="000000"/>
                      <w:sz w:val="20"/>
                    </w:rPr>
                  </w:pP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begin"/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EQ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 540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end"/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62" type="#_x0000_t202" style="position:absolute;left:0;text-align:left;margin-left:36pt;margin-top:3.05pt;width:64pt;height:12pt;z-index:251695104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 xml:space="preserve">Answer:  </w:t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 w:hanging="720"/>
        <w:rPr>
          <w:color w:val="000000"/>
          <w:sz w:val="20"/>
          <w:szCs w:val="20"/>
        </w:rPr>
      </w:pPr>
      <w:r w:rsidRPr="000F1598">
        <w:rPr>
          <w:b/>
          <w:color w:val="000000"/>
          <w:sz w:val="20"/>
          <w:szCs w:val="20"/>
        </w:rPr>
        <w:t xml:space="preserve">18. </w:t>
      </w:r>
      <w:r w:rsidRPr="000F1598">
        <w:rPr>
          <w:color w:val="000000"/>
          <w:sz w:val="20"/>
          <w:szCs w:val="20"/>
        </w:rPr>
        <w:tab/>
        <w:t>You need to have a password with 5 letters followed by 3 odd digits between 0 - 9 inclusively.  If the characters and digits cannot be used more than once, how many choices do you have for your password?</w: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65" type="#_x0000_t202" style="position:absolute;left:0;text-align:left;margin-left:77pt;margin-top:11.55pt;width:98pt;height:17pt;z-index:251698176;mso-wrap-style:tight;v-text-anchor:middle" filled="f">
            <v:textbox inset="0,0,0,0">
              <w:txbxContent>
                <w:p w:rsidR="000F1598" w:rsidRPr="000F1598" w:rsidRDefault="000F1598" w:rsidP="000F1598">
                  <w:pPr>
                    <w:jc w:val="center"/>
                    <w:rPr>
                      <w:color w:val="000000"/>
                      <w:sz w:val="20"/>
                    </w:rPr>
                  </w:pP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begin"/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EQ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 473616000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end"/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64" type="#_x0000_t202" style="position:absolute;left:0;text-align:left;margin-left:36pt;margin-top:3.05pt;width:64pt;height:12pt;z-index:251697152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 xml:space="preserve">Answer:  </w:t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>
      <w:pPr>
        <w:rPr>
          <w:color w:val="000000"/>
          <w:sz w:val="20"/>
          <w:szCs w:val="20"/>
        </w:rPr>
      </w:pPr>
      <w:r w:rsidRPr="000F1598">
        <w:rPr>
          <w:color w:val="000000"/>
          <w:sz w:val="20"/>
          <w:szCs w:val="20"/>
        </w:rPr>
        <w:br w:type="page"/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 w:hanging="720"/>
        <w:rPr>
          <w:color w:val="000000"/>
          <w:sz w:val="20"/>
          <w:szCs w:val="20"/>
        </w:rPr>
      </w:pPr>
      <w:r w:rsidRPr="000F1598">
        <w:rPr>
          <w:b/>
          <w:color w:val="000000"/>
          <w:sz w:val="20"/>
          <w:szCs w:val="20"/>
        </w:rPr>
        <w:t xml:space="preserve">19. </w:t>
      </w:r>
      <w:r w:rsidRPr="000F1598">
        <w:rPr>
          <w:color w:val="000000"/>
          <w:sz w:val="20"/>
          <w:szCs w:val="20"/>
        </w:rPr>
        <w:tab/>
        <w:t>Evaluate the following expression.</w:t>
      </w:r>
    </w:p>
    <w:p w:rsidR="000F1598" w:rsidRPr="000F1598" w:rsidRDefault="000F1598" w:rsidP="000F1598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0F1598">
        <w:rPr>
          <w:color w:val="000000"/>
          <w:sz w:val="20"/>
          <w:szCs w:val="20"/>
        </w:rPr>
        <w:tab/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 xml:space="preserve"> </m:t>
            </m:r>
          </m:e>
          <m:sub>
            <m:r>
              <w:rPr>
                <w:rFonts w:ascii="Cambria Math" w:hAnsi="Cambria Math"/>
                <w:color w:val="000000"/>
                <w:sz w:val="20"/>
                <w:szCs w:val="20"/>
              </w:rPr>
              <m:t>9</m:t>
            </m:r>
          </m:sub>
        </m:sSub>
        <m:sSub>
          <m:sSub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/>
                <w:color w:val="000000"/>
                <w:sz w:val="20"/>
                <w:szCs w:val="20"/>
              </w:rPr>
              <m:t>4</m:t>
            </m:r>
          </m:sub>
        </m:sSub>
      </m:oMath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67" type="#_x0000_t202" style="position:absolute;left:0;text-align:left;margin-left:77pt;margin-top:11.8pt;width:98pt;height:17pt;z-index:251700224;mso-wrap-style:tight;v-text-anchor:middle" filled="f">
            <v:textbox inset="0,0,0,0">
              <w:txbxContent>
                <w:p w:rsidR="000F1598" w:rsidRPr="000F1598" w:rsidRDefault="000F1598" w:rsidP="000F1598">
                  <w:pPr>
                    <w:jc w:val="center"/>
                    <w:rPr>
                      <w:color w:val="000000"/>
                      <w:sz w:val="20"/>
                    </w:rPr>
                  </w:pP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begin"/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EQ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 3024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end"/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66" type="#_x0000_t202" style="position:absolute;left:0;text-align:left;margin-left:36pt;margin-top:3.3pt;width:64pt;height:12pt;z-index:251699200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 xml:space="preserve">Answer:  </w:t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 w:hanging="720"/>
        <w:rPr>
          <w:color w:val="000000"/>
          <w:sz w:val="20"/>
          <w:szCs w:val="20"/>
        </w:rPr>
      </w:pPr>
      <w:r w:rsidRPr="000F1598">
        <w:rPr>
          <w:b/>
          <w:color w:val="000000"/>
          <w:sz w:val="20"/>
          <w:szCs w:val="20"/>
        </w:rPr>
        <w:t xml:space="preserve">20. </w:t>
      </w:r>
      <w:r w:rsidRPr="000F1598">
        <w:rPr>
          <w:color w:val="000000"/>
          <w:sz w:val="20"/>
          <w:szCs w:val="20"/>
        </w:rPr>
        <w:tab/>
        <w:t>Evaluate the following expression.</w:t>
      </w:r>
    </w:p>
    <w:p w:rsidR="000F1598" w:rsidRPr="000F1598" w:rsidRDefault="000F1598" w:rsidP="000F1598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0F1598">
        <w:rPr>
          <w:color w:val="000000"/>
          <w:sz w:val="20"/>
          <w:szCs w:val="20"/>
        </w:rPr>
        <w:tab/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 xml:space="preserve"> </m:t>
            </m:r>
          </m:e>
          <m:sub>
            <m:r>
              <w:rPr>
                <w:rFonts w:ascii="Cambria Math" w:hAnsi="Cambria Math"/>
                <w:color w:val="000000"/>
                <w:sz w:val="20"/>
                <w:szCs w:val="20"/>
              </w:rPr>
              <m:t>11</m:t>
            </m:r>
          </m:sub>
        </m:sSub>
        <m:sSub>
          <m:sSub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/>
                <w:color w:val="000000"/>
                <w:sz w:val="20"/>
                <w:szCs w:val="20"/>
              </w:rPr>
              <m:t>8</m:t>
            </m:r>
          </m:sub>
        </m:sSub>
      </m:oMath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69" type="#_x0000_t202" style="position:absolute;left:0;text-align:left;margin-left:77pt;margin-top:11.55pt;width:98pt;height:17pt;z-index:251702272;mso-wrap-style:tight;v-text-anchor:middle" filled="f">
            <v:textbox inset="0,0,0,0">
              <w:txbxContent>
                <w:p w:rsidR="000F1598" w:rsidRPr="000F1598" w:rsidRDefault="000F1598" w:rsidP="000F1598">
                  <w:pPr>
                    <w:jc w:val="center"/>
                    <w:rPr>
                      <w:color w:val="000000"/>
                      <w:sz w:val="20"/>
                    </w:rPr>
                  </w:pP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begin"/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EQ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 165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end"/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68" type="#_x0000_t202" style="position:absolute;left:0;text-align:left;margin-left:36pt;margin-top:3.05pt;width:64pt;height:12pt;z-index:251701248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 xml:space="preserve">Answer:  </w:t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 w:hanging="720"/>
        <w:rPr>
          <w:color w:val="000000"/>
          <w:sz w:val="20"/>
          <w:szCs w:val="20"/>
        </w:rPr>
      </w:pPr>
      <w:r w:rsidRPr="000F1598">
        <w:rPr>
          <w:b/>
          <w:color w:val="000000"/>
          <w:sz w:val="20"/>
          <w:szCs w:val="20"/>
        </w:rPr>
        <w:t xml:space="preserve">21. </w:t>
      </w:r>
      <w:r w:rsidRPr="000F1598">
        <w:rPr>
          <w:color w:val="000000"/>
          <w:sz w:val="20"/>
          <w:szCs w:val="20"/>
        </w:rPr>
        <w:tab/>
        <w:t>Evaluate the following expression.</w:t>
      </w:r>
    </w:p>
    <w:p w:rsidR="000F1598" w:rsidRPr="000F1598" w:rsidRDefault="000F1598" w:rsidP="000F1598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0F1598">
        <w:rPr>
          <w:color w:val="000000"/>
          <w:sz w:val="20"/>
          <w:szCs w:val="20"/>
        </w:rPr>
        <w:tab/>
      </w:r>
      <m:oMath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 xml:space="preserve"> 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12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8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 xml:space="preserve"> 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12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C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4</m:t>
                </m:r>
              </m:sub>
            </m:sSub>
          </m:den>
        </m:f>
      </m:oMath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71" type="#_x0000_t202" style="position:absolute;left:0;text-align:left;margin-left:77pt;margin-top:11.4pt;width:98pt;height:17pt;z-index:251704320;mso-wrap-style:tight;v-text-anchor:middle" filled="f">
            <v:textbox inset="0,0,0,0">
              <w:txbxContent>
                <w:p w:rsidR="000F1598" w:rsidRPr="000F1598" w:rsidRDefault="000F1598" w:rsidP="000F1598">
                  <w:pPr>
                    <w:jc w:val="center"/>
                    <w:rPr>
                      <w:color w:val="000000"/>
                      <w:sz w:val="20"/>
                    </w:rPr>
                  </w:pP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begin"/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EQ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 40320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end"/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70" type="#_x0000_t202" style="position:absolute;left:0;text-align:left;margin-left:36pt;margin-top:2.9pt;width:64pt;height:12pt;z-index:251703296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 xml:space="preserve">Answer:  </w:t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 w:hanging="720"/>
        <w:rPr>
          <w:color w:val="000000"/>
          <w:sz w:val="20"/>
          <w:szCs w:val="20"/>
        </w:rPr>
      </w:pPr>
      <w:r w:rsidRPr="000F1598">
        <w:rPr>
          <w:b/>
          <w:color w:val="000000"/>
          <w:sz w:val="20"/>
          <w:szCs w:val="20"/>
        </w:rPr>
        <w:t xml:space="preserve">22. </w:t>
      </w:r>
      <w:r w:rsidRPr="000F1598">
        <w:rPr>
          <w:color w:val="000000"/>
          <w:sz w:val="20"/>
          <w:szCs w:val="20"/>
        </w:rPr>
        <w:tab/>
        <w:t>The newly elected president needs to decide the remaining 7 spots available in the cabinet he/she is appointing.  If there are 13 eligible candidates for these positions (where rank matters), how many different ways can the members of the cabinet be appointed?</w: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73" type="#_x0000_t202" style="position:absolute;left:0;text-align:left;margin-left:77pt;margin-top:10.95pt;width:98pt;height:17pt;z-index:251706368;mso-wrap-style:tight;v-text-anchor:middle" filled="f">
            <v:textbox inset="0,0,0,0">
              <w:txbxContent>
                <w:p w:rsidR="000F1598" w:rsidRPr="000F1598" w:rsidRDefault="000F1598" w:rsidP="000F1598">
                  <w:pPr>
                    <w:jc w:val="center"/>
                    <w:rPr>
                      <w:color w:val="000000"/>
                      <w:sz w:val="20"/>
                    </w:rPr>
                  </w:pP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begin"/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EQ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 8648640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end"/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72" type="#_x0000_t202" style="position:absolute;left:0;text-align:left;margin-left:36pt;margin-top:2.45pt;width:64pt;height:12pt;z-index:251705344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 xml:space="preserve">Answer:  </w:t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 w:hanging="720"/>
        <w:rPr>
          <w:color w:val="000000"/>
          <w:sz w:val="20"/>
          <w:szCs w:val="20"/>
        </w:rPr>
      </w:pPr>
      <w:r w:rsidRPr="000F1598">
        <w:rPr>
          <w:b/>
          <w:color w:val="000000"/>
          <w:sz w:val="20"/>
          <w:szCs w:val="20"/>
        </w:rPr>
        <w:t xml:space="preserve">23. </w:t>
      </w:r>
      <w:r w:rsidRPr="000F1598">
        <w:rPr>
          <w:color w:val="000000"/>
          <w:sz w:val="20"/>
          <w:szCs w:val="20"/>
        </w:rPr>
        <w:tab/>
        <w:t>In how many ways can the letters in the word 'Population' be arranged?</w: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75" type="#_x0000_t202" style="position:absolute;left:0;text-align:left;margin-left:77pt;margin-top:11.45pt;width:98pt;height:17pt;z-index:251708416;mso-wrap-style:tight;v-text-anchor:middle" filled="f">
            <v:textbox inset="0,0,0,0">
              <w:txbxContent>
                <w:p w:rsidR="000F1598" w:rsidRPr="000F1598" w:rsidRDefault="000F1598" w:rsidP="000F1598">
                  <w:pPr>
                    <w:jc w:val="center"/>
                    <w:rPr>
                      <w:color w:val="000000"/>
                      <w:sz w:val="20"/>
                    </w:rPr>
                  </w:pP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begin"/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EQ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 907200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end"/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74" type="#_x0000_t202" style="position:absolute;left:0;text-align:left;margin-left:36pt;margin-top:2.95pt;width:64pt;height:12pt;z-index:251707392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 xml:space="preserve">Answer:  </w:t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 w:hanging="720"/>
        <w:rPr>
          <w:color w:val="000000"/>
          <w:sz w:val="20"/>
          <w:szCs w:val="20"/>
        </w:rPr>
      </w:pPr>
      <w:r w:rsidRPr="000F1598">
        <w:rPr>
          <w:b/>
          <w:color w:val="000000"/>
          <w:sz w:val="20"/>
          <w:szCs w:val="20"/>
        </w:rPr>
        <w:t xml:space="preserve">24. </w:t>
      </w:r>
      <w:r w:rsidRPr="000F1598">
        <w:rPr>
          <w:color w:val="000000"/>
          <w:sz w:val="20"/>
          <w:szCs w:val="20"/>
        </w:rPr>
        <w:tab/>
        <w:t>Consider the following data:</w:t>
      </w:r>
    </w:p>
    <w:p w:rsidR="000F1598" w:rsidRPr="000F1598" w:rsidRDefault="000F1598" w:rsidP="000F1598">
      <w:pPr>
        <w:ind w:left="720" w:hanging="720"/>
        <w:rPr>
          <w:color w:val="000000"/>
          <w:sz w:val="20"/>
          <w:szCs w:val="20"/>
        </w:rPr>
      </w:pPr>
      <w:r w:rsidRPr="000F1598">
        <w:rPr>
          <w:color w:val="000000"/>
          <w:sz w:val="20"/>
          <w:szCs w:val="20"/>
        </w:rPr>
        <w:tab/>
      </w:r>
    </w:p>
    <w:tbl>
      <w:tblPr>
        <w:tblW w:w="0" w:type="auto"/>
        <w:jc w:val="center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530"/>
        <w:gridCol w:w="343"/>
        <w:gridCol w:w="343"/>
        <w:gridCol w:w="343"/>
        <w:gridCol w:w="343"/>
        <w:gridCol w:w="343"/>
      </w:tblGrid>
      <w:tr w:rsidR="000F1598" w:rsidRPr="000F1598" w:rsidTr="000F1598">
        <w:tblPrEx>
          <w:tblCellMar>
            <w:top w:w="0" w:type="dxa"/>
            <w:bottom w:w="0" w:type="dxa"/>
          </w:tblCellMar>
        </w:tblPrEx>
        <w:trPr>
          <w:cantSplit/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keepNext/>
              <w:rPr>
                <w:b/>
                <w:color w:val="000000"/>
                <w:sz w:val="20"/>
                <w:szCs w:val="20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0"/>
                  <w:szCs w:val="20"/>
                </w:rPr>
                <m:t>x</m:t>
              </m:r>
            </m:oMath>
            <w:r w:rsidRPr="000F1598">
              <w:rPr>
                <w:b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keepNext/>
              <w:jc w:val="center"/>
              <w:rPr>
                <w:color w:val="000000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5</m:t>
              </m:r>
            </m:oMath>
            <w:r w:rsidRPr="000F1598">
              <w:rPr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keepNext/>
              <w:jc w:val="center"/>
              <w:rPr>
                <w:color w:val="000000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6</m:t>
              </m:r>
            </m:oMath>
            <w:r w:rsidRPr="000F1598">
              <w:rPr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keepNext/>
              <w:jc w:val="center"/>
              <w:rPr>
                <w:color w:val="000000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7</m:t>
              </m:r>
            </m:oMath>
            <w:r w:rsidRPr="000F1598">
              <w:rPr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keepNext/>
              <w:jc w:val="center"/>
              <w:rPr>
                <w:color w:val="000000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8</m:t>
              </m:r>
            </m:oMath>
            <w:r w:rsidRPr="000F1598">
              <w:rPr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keepNext/>
              <w:jc w:val="center"/>
              <w:rPr>
                <w:color w:val="000000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9</m:t>
              </m:r>
            </m:oMath>
            <w:r w:rsidRPr="000F1598">
              <w:rPr>
                <w:color w:val="000000"/>
                <w:sz w:val="20"/>
                <w:szCs w:val="20"/>
              </w:rPr>
              <w:t xml:space="preserve"> </w:t>
            </w:r>
          </w:p>
        </w:tc>
      </w:tr>
      <w:tr w:rsidR="000F1598" w:rsidRPr="000F1598" w:rsidTr="000F1598">
        <w:tblPrEx>
          <w:tblCellMar>
            <w:top w:w="0" w:type="dxa"/>
            <w:bottom w:w="0" w:type="dxa"/>
          </w:tblCellMar>
        </w:tblPrEx>
        <w:trPr>
          <w:cantSplit/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rPr>
                <w:b/>
                <w:color w:val="000000"/>
                <w:sz w:val="20"/>
                <w:szCs w:val="20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0"/>
                  <w:szCs w:val="20"/>
                </w:rPr>
                <m:t xml:space="preserve"> </m:t>
              </m:r>
            </m:oMath>
            <w:r w:rsidRPr="000F1598">
              <w:rPr>
                <w:b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jc w:val="center"/>
              <w:rPr>
                <w:color w:val="000000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0.1</m:t>
              </m:r>
            </m:oMath>
            <w:r w:rsidRPr="000F1598">
              <w:rPr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jc w:val="center"/>
              <w:rPr>
                <w:color w:val="000000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0.2</m:t>
              </m:r>
            </m:oMath>
            <w:r w:rsidRPr="000F1598">
              <w:rPr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jc w:val="center"/>
              <w:rPr>
                <w:color w:val="000000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0.3</m:t>
              </m:r>
            </m:oMath>
            <w:r w:rsidRPr="000F1598">
              <w:rPr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jc w:val="center"/>
              <w:rPr>
                <w:color w:val="000000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0.2</m:t>
              </m:r>
            </m:oMath>
            <w:r w:rsidRPr="000F1598">
              <w:rPr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1598" w:rsidRPr="000F1598" w:rsidRDefault="000F1598" w:rsidP="000F1598">
            <w:pPr>
              <w:jc w:val="center"/>
              <w:rPr>
                <w:color w:val="000000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0.2</m:t>
              </m:r>
            </m:oMath>
            <w:r w:rsidRPr="000F1598">
              <w:rPr>
                <w:color w:val="000000"/>
                <w:sz w:val="20"/>
                <w:szCs w:val="20"/>
              </w:rPr>
              <w:t xml:space="preserve"> </w:t>
            </w:r>
          </w:p>
        </w:tc>
      </w:tr>
    </w:tbl>
    <w:p w:rsidR="000F1598" w:rsidRPr="000F1598" w:rsidRDefault="000F1598" w:rsidP="000F1598">
      <w:pPr>
        <w:ind w:left="720" w:hanging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b/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b/>
          <w:color w:val="000000"/>
          <w:sz w:val="20"/>
          <w:szCs w:val="20"/>
        </w:rPr>
        <w:t>Step 1.</w:t>
      </w:r>
      <w:r w:rsidRPr="000F1598">
        <w:rPr>
          <w:color w:val="000000"/>
          <w:sz w:val="20"/>
          <w:szCs w:val="20"/>
        </w:rPr>
        <w:t xml:space="preserve"> Find the expected value </w:t>
      </w:r>
      <m:oMath>
        <m:r>
          <w:rPr>
            <w:rFonts w:ascii="Cambria Math" w:hAnsi="Cambria Math"/>
            <w:color w:val="000000"/>
            <w:sz w:val="20"/>
            <w:szCs w:val="20"/>
          </w:rPr>
          <m:t>E( X )</m:t>
        </m:r>
      </m:oMath>
      <w:r w:rsidRPr="000F1598">
        <w:rPr>
          <w:color w:val="000000"/>
          <w:sz w:val="20"/>
          <w:szCs w:val="20"/>
        </w:rPr>
        <w:t xml:space="preserve">.  Round your answer to one decimal place. </w: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77" type="#_x0000_t202" style="position:absolute;left:0;text-align:left;margin-left:77pt;margin-top:.3pt;width:62pt;height:15pt;z-index:251710464;mso-wrap-style:tight;v-text-anchor:middle" filled="f">
            <v:textbox inset="0,0,0,0">
              <w:txbxContent>
                <w:p w:rsidR="000F1598" w:rsidRPr="000F1598" w:rsidRDefault="000F1598" w:rsidP="000F1598">
                  <w:pPr>
                    <w:jc w:val="center"/>
                    <w:rPr>
                      <w:color w:val="000000"/>
                      <w:sz w:val="20"/>
                    </w:rPr>
                  </w:pP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begin"/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EQ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 7.2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end"/>
                  </w:r>
                </w:p>
              </w:txbxContent>
            </v:textbox>
          </v:shape>
        </w:pict>
      </w:r>
      <w:r w:rsidRPr="000F1598">
        <w:rPr>
          <w:noProof/>
          <w:color w:val="000000"/>
          <w:sz w:val="20"/>
          <w:szCs w:val="20"/>
        </w:rPr>
        <w:pict>
          <v:shape id="_x0000_s1076" type="#_x0000_t202" style="position:absolute;left:0;text-align:left;margin-left:36pt;margin-top:3.3pt;width:64pt;height:12pt;z-index:251709440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 xml:space="preserve">Answer:  </w:t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jc w:val="right"/>
        <w:rPr>
          <w:color w:val="000000"/>
          <w:sz w:val="20"/>
          <w:szCs w:val="20"/>
        </w:rPr>
      </w:pPr>
      <w:r w:rsidRPr="000F1598">
        <w:rPr>
          <w:color w:val="000000"/>
          <w:sz w:val="20"/>
          <w:szCs w:val="20"/>
        </w:rPr>
        <w:t>[Continued on next page ....]</w:t>
      </w:r>
    </w:p>
    <w:p w:rsidR="000F1598" w:rsidRPr="000F1598" w:rsidRDefault="000F1598">
      <w:pPr>
        <w:rPr>
          <w:color w:val="000000"/>
          <w:sz w:val="20"/>
          <w:szCs w:val="20"/>
        </w:rPr>
      </w:pPr>
      <w:r w:rsidRPr="000F1598">
        <w:rPr>
          <w:color w:val="000000"/>
          <w:sz w:val="20"/>
          <w:szCs w:val="20"/>
        </w:rPr>
        <w:br w:type="page"/>
      </w:r>
    </w:p>
    <w:p w:rsidR="000F1598" w:rsidRPr="000F1598" w:rsidRDefault="000F1598" w:rsidP="000F1598">
      <w:pPr>
        <w:ind w:left="720"/>
        <w:rPr>
          <w:b/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b/>
          <w:noProof/>
          <w:color w:val="000000"/>
          <w:sz w:val="20"/>
          <w:szCs w:val="20"/>
        </w:rPr>
        <w:pict>
          <v:shape id="_x0000_s1079" type="#_x0000_t202" style="position:absolute;left:0;text-align:left;margin-left:77pt;margin-top:11.5pt;width:62pt;height:15pt;z-index:251712512;mso-wrap-style:tight;v-text-anchor:middle" filled="f">
            <v:textbox inset="0,0,0,0">
              <w:txbxContent>
                <w:p w:rsidR="000F1598" w:rsidRPr="000F1598" w:rsidRDefault="000F1598" w:rsidP="000F1598">
                  <w:pPr>
                    <w:jc w:val="center"/>
                    <w:rPr>
                      <w:color w:val="000000"/>
                      <w:sz w:val="20"/>
                    </w:rPr>
                  </w:pP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begin"/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EQ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 1.6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end"/>
                  </w:r>
                </w:p>
              </w:txbxContent>
            </v:textbox>
          </v:shape>
        </w:pict>
      </w:r>
      <w:r w:rsidRPr="000F1598">
        <w:rPr>
          <w:b/>
          <w:color w:val="000000"/>
          <w:sz w:val="20"/>
          <w:szCs w:val="20"/>
        </w:rPr>
        <w:t>Step 2.</w:t>
      </w:r>
      <w:r w:rsidRPr="000F1598">
        <w:rPr>
          <w:color w:val="000000"/>
          <w:sz w:val="20"/>
          <w:szCs w:val="20"/>
        </w:rPr>
        <w:t xml:space="preserve"> Find the variance.  Round your answer to one decimal place.</w: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78" type="#_x0000_t202" style="position:absolute;left:0;text-align:left;margin-left:36pt;margin-top:3pt;width:64pt;height:12pt;z-index:251711488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 xml:space="preserve">Answer:  </w:t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b/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b/>
          <w:noProof/>
          <w:color w:val="000000"/>
          <w:sz w:val="20"/>
          <w:szCs w:val="20"/>
        </w:rPr>
        <w:pict>
          <v:shape id="_x0000_s1081" type="#_x0000_t202" style="position:absolute;left:0;text-align:left;margin-left:77pt;margin-top:11pt;width:62pt;height:15pt;z-index:251714560;mso-wrap-style:tight;v-text-anchor:middle" filled="f">
            <v:textbox inset="0,0,0,0">
              <w:txbxContent>
                <w:p w:rsidR="000F1598" w:rsidRPr="000F1598" w:rsidRDefault="000F1598" w:rsidP="000F1598">
                  <w:pPr>
                    <w:jc w:val="center"/>
                    <w:rPr>
                      <w:color w:val="000000"/>
                      <w:sz w:val="20"/>
                    </w:rPr>
                  </w:pP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begin"/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EQ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 1.3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end"/>
                  </w:r>
                </w:p>
              </w:txbxContent>
            </v:textbox>
          </v:shape>
        </w:pict>
      </w:r>
      <w:r w:rsidRPr="000F1598">
        <w:rPr>
          <w:b/>
          <w:color w:val="000000"/>
          <w:sz w:val="20"/>
          <w:szCs w:val="20"/>
        </w:rPr>
        <w:t>Step 3.</w:t>
      </w:r>
      <w:r w:rsidRPr="000F1598">
        <w:rPr>
          <w:color w:val="000000"/>
          <w:sz w:val="20"/>
          <w:szCs w:val="20"/>
        </w:rPr>
        <w:t xml:space="preserve"> Find the standard deviation.  Round your answer to one decimal place.</w: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80" type="#_x0000_t202" style="position:absolute;left:0;text-align:left;margin-left:36pt;margin-top:2.5pt;width:64pt;height:12pt;z-index:251713536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 xml:space="preserve">Answer:  </w:t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b/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b/>
          <w:noProof/>
          <w:color w:val="000000"/>
          <w:sz w:val="20"/>
          <w:szCs w:val="20"/>
        </w:rPr>
        <w:pict>
          <v:shape id="_x0000_s1083" type="#_x0000_t202" style="position:absolute;left:0;text-align:left;margin-left:77pt;margin-top:11.5pt;width:62pt;height:15pt;z-index:251716608;mso-wrap-style:tight;v-text-anchor:middle" filled="f">
            <v:textbox inset="0,0,0,0">
              <w:txbxContent>
                <w:p w:rsidR="000F1598" w:rsidRPr="000F1598" w:rsidRDefault="000F1598" w:rsidP="000F1598">
                  <w:pPr>
                    <w:jc w:val="center"/>
                    <w:rPr>
                      <w:color w:val="000000"/>
                      <w:sz w:val="20"/>
                    </w:rPr>
                  </w:pP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begin"/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EQ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 0.2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end"/>
                  </w:r>
                </w:p>
              </w:txbxContent>
            </v:textbox>
          </v:shape>
        </w:pict>
      </w:r>
      <w:r w:rsidRPr="000F1598">
        <w:rPr>
          <w:b/>
          <w:color w:val="000000"/>
          <w:sz w:val="20"/>
          <w:szCs w:val="20"/>
        </w:rPr>
        <w:t>Step 4.</w:t>
      </w:r>
      <w:r w:rsidRPr="000F1598">
        <w:rPr>
          <w:color w:val="000000"/>
          <w:sz w:val="20"/>
          <w:szCs w:val="20"/>
        </w:rPr>
        <w:t xml:space="preserve"> Find the value of </w:t>
      </w:r>
      <m:oMath>
        <m:r>
          <w:rPr>
            <w:rFonts w:ascii="Cambria Math" w:hAnsi="Cambria Math"/>
            <w:color w:val="000000"/>
            <w:sz w:val="20"/>
            <w:szCs w:val="20"/>
          </w:rPr>
          <m:t>P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 xml:space="preserve">X </m:t>
            </m:r>
            <m:r>
              <m:rPr>
                <m:sty m:val="p"/>
              </m:rPr>
              <w:rPr>
                <w:rFonts w:ascii="QSFont4" w:hAnsi="QSFont4"/>
                <w:color w:val="000000"/>
                <w:sz w:val="20"/>
                <w:szCs w:val="20"/>
              </w:rPr>
              <m:t>³</m:t>
            </m:r>
            <m:r>
              <w:rPr>
                <w:rFonts w:ascii="Cambria Math" w:hAnsi="QSFont4"/>
                <w:color w:val="000000"/>
                <w:sz w:val="20"/>
                <w:szCs w:val="20"/>
              </w:rPr>
              <m:t xml:space="preserve"> 9</m:t>
            </m:r>
          </m:e>
        </m:d>
      </m:oMath>
      <w:r w:rsidRPr="000F1598">
        <w:rPr>
          <w:color w:val="000000"/>
          <w:sz w:val="20"/>
          <w:szCs w:val="20"/>
        </w:rPr>
        <w:t xml:space="preserve">.  Round your answer to one decimal place. </w: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82" type="#_x0000_t202" style="position:absolute;left:0;text-align:left;margin-left:36pt;margin-top:2.8pt;width:64pt;height:12pt;z-index:251715584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 xml:space="preserve">Answer:  </w:t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b/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b/>
          <w:noProof/>
          <w:color w:val="000000"/>
          <w:sz w:val="20"/>
          <w:szCs w:val="20"/>
        </w:rPr>
        <w:pict>
          <v:shape id="_x0000_s1085" type="#_x0000_t202" style="position:absolute;left:0;text-align:left;margin-left:77pt;margin-top:11.8pt;width:62pt;height:15pt;z-index:251718656;mso-wrap-style:tight;v-text-anchor:middle" filled="f">
            <v:textbox inset="0,0,0,0">
              <w:txbxContent>
                <w:p w:rsidR="000F1598" w:rsidRPr="000F1598" w:rsidRDefault="000F1598" w:rsidP="000F1598">
                  <w:pPr>
                    <w:jc w:val="center"/>
                    <w:rPr>
                      <w:color w:val="000000"/>
                      <w:sz w:val="20"/>
                    </w:rPr>
                  </w:pP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begin"/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EQ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 0.6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end"/>
                  </w:r>
                </w:p>
              </w:txbxContent>
            </v:textbox>
          </v:shape>
        </w:pict>
      </w:r>
      <w:r w:rsidRPr="000F1598">
        <w:rPr>
          <w:b/>
          <w:color w:val="000000"/>
          <w:sz w:val="20"/>
          <w:szCs w:val="20"/>
        </w:rPr>
        <w:t>Step 5.</w:t>
      </w:r>
      <w:r w:rsidRPr="000F1598">
        <w:rPr>
          <w:color w:val="000000"/>
          <w:sz w:val="20"/>
          <w:szCs w:val="20"/>
        </w:rPr>
        <w:t xml:space="preserve"> Find the value of </w:t>
      </w:r>
      <m:oMath>
        <m:r>
          <w:rPr>
            <w:rFonts w:ascii="Cambria Math" w:hAnsi="Cambria Math"/>
            <w:color w:val="000000"/>
            <w:sz w:val="20"/>
            <w:szCs w:val="20"/>
          </w:rPr>
          <m:t>P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 xml:space="preserve">X </m:t>
            </m:r>
            <m:r>
              <m:rPr>
                <m:sty m:val="p"/>
              </m:rPr>
              <w:rPr>
                <w:rFonts w:ascii="QSFont4" w:hAnsi="QSFont4"/>
                <w:color w:val="000000"/>
                <w:sz w:val="20"/>
                <w:szCs w:val="20"/>
              </w:rPr>
              <m:t>£</m:t>
            </m:r>
            <m:r>
              <w:rPr>
                <w:rFonts w:ascii="Cambria Math" w:hAnsi="QSFont4"/>
                <w:color w:val="000000"/>
                <w:sz w:val="20"/>
                <w:szCs w:val="20"/>
              </w:rPr>
              <m:t xml:space="preserve"> 7</m:t>
            </m:r>
          </m:e>
        </m:d>
      </m:oMath>
      <w:r w:rsidRPr="000F1598">
        <w:rPr>
          <w:color w:val="000000"/>
          <w:sz w:val="20"/>
          <w:szCs w:val="20"/>
        </w:rPr>
        <w:t xml:space="preserve">.  Round your answer to one decimal place. </w: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84" type="#_x0000_t202" style="position:absolute;left:0;text-align:left;margin-left:36pt;margin-top:3.05pt;width:64pt;height:12pt;z-index:251717632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 xml:space="preserve">Answer:  </w:t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 w:hanging="720"/>
        <w:rPr>
          <w:color w:val="000000"/>
          <w:sz w:val="20"/>
          <w:szCs w:val="20"/>
        </w:rPr>
      </w:pPr>
      <w:r w:rsidRPr="000F1598">
        <w:rPr>
          <w:b/>
          <w:color w:val="000000"/>
          <w:sz w:val="20"/>
          <w:szCs w:val="20"/>
        </w:rPr>
        <w:t xml:space="preserve">25. </w:t>
      </w:r>
      <w:r w:rsidRPr="000F1598">
        <w:rPr>
          <w:color w:val="000000"/>
          <w:sz w:val="20"/>
          <w:szCs w:val="20"/>
        </w:rPr>
        <w:tab/>
        <w:t>Suppose a basketball player has made 188 out of 376 free throws.  If the player makes the next 3 free throws, I will pay you $23.  Otherwise you pay me $4.</w:t>
      </w:r>
    </w:p>
    <w:p w:rsidR="000F1598" w:rsidRPr="000F1598" w:rsidRDefault="000F1598" w:rsidP="000F1598">
      <w:pPr>
        <w:ind w:left="720"/>
        <w:rPr>
          <w:b/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b/>
          <w:noProof/>
          <w:color w:val="000000"/>
          <w:sz w:val="20"/>
          <w:szCs w:val="20"/>
        </w:rPr>
        <w:pict>
          <v:shape id="_x0000_s1087" type="#_x0000_t202" style="position:absolute;left:0;text-align:left;margin-left:85pt;margin-top:12.05pt;width:70pt;height:15pt;z-index:251720704;mso-wrap-style:tight;v-text-anchor:middle" filled="f">
            <v:textbox inset="0,0,0,0">
              <w:txbxContent>
                <w:p w:rsidR="000F1598" w:rsidRPr="000F1598" w:rsidRDefault="000F1598" w:rsidP="000F1598">
                  <w:pPr>
                    <w:jc w:val="center"/>
                    <w:rPr>
                      <w:color w:val="000000"/>
                      <w:sz w:val="20"/>
                    </w:rPr>
                  </w:pP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begin"/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EQ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 -0.63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end"/>
                  </w:r>
                </w:p>
              </w:txbxContent>
            </v:textbox>
          </v:shape>
        </w:pict>
      </w:r>
      <w:r w:rsidRPr="000F1598">
        <w:rPr>
          <w:b/>
          <w:color w:val="000000"/>
          <w:sz w:val="20"/>
          <w:szCs w:val="20"/>
        </w:rPr>
        <w:t>Step 1.</w:t>
      </w:r>
      <w:r w:rsidRPr="000F1598">
        <w:rPr>
          <w:color w:val="000000"/>
          <w:sz w:val="20"/>
          <w:szCs w:val="20"/>
        </w:rPr>
        <w:t xml:space="preserve"> Find the expected value of the proposition.  Round your answer to two decimal places.</w: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88" type="#_x0000_t202" style="position:absolute;left:0;text-align:left;margin-left:77pt;margin-top:1.55pt;width:20pt;height:12pt;z-index:251721728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>$</w:t>
                  </w:r>
                </w:p>
              </w:txbxContent>
            </v:textbox>
          </v:shape>
        </w:pict>
      </w:r>
      <w:r w:rsidRPr="000F1598">
        <w:rPr>
          <w:noProof/>
          <w:color w:val="000000"/>
          <w:sz w:val="20"/>
          <w:szCs w:val="20"/>
        </w:rPr>
        <w:pict>
          <v:shape id="_x0000_s1086" type="#_x0000_t202" style="position:absolute;left:0;text-align:left;margin-left:36pt;margin-top:1.55pt;width:58pt;height:12pt;z-index:251719680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>Answer:</w:t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b/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b/>
          <w:noProof/>
          <w:color w:val="000000"/>
          <w:sz w:val="20"/>
          <w:szCs w:val="20"/>
        </w:rPr>
        <w:pict>
          <v:shape id="_x0000_s1090" type="#_x0000_t202" style="position:absolute;left:0;text-align:left;margin-left:85pt;margin-top:11.6pt;width:70pt;height:15pt;z-index:251723776;mso-wrap-style:tight;v-text-anchor:middle" filled="f">
            <v:textbox inset="0,0,0,0">
              <w:txbxContent>
                <w:p w:rsidR="000F1598" w:rsidRPr="000F1598" w:rsidRDefault="000F1598" w:rsidP="000F1598">
                  <w:pPr>
                    <w:jc w:val="center"/>
                    <w:rPr>
                      <w:color w:val="000000"/>
                      <w:sz w:val="20"/>
                    </w:rPr>
                  </w:pP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begin"/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EQ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 -626.22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end"/>
                  </w:r>
                </w:p>
              </w:txbxContent>
            </v:textbox>
          </v:shape>
        </w:pict>
      </w:r>
      <w:r w:rsidRPr="000F1598">
        <w:rPr>
          <w:b/>
          <w:color w:val="000000"/>
          <w:sz w:val="20"/>
          <w:szCs w:val="20"/>
        </w:rPr>
        <w:t>Step 2.</w:t>
      </w:r>
      <w:r w:rsidRPr="000F1598">
        <w:rPr>
          <w:color w:val="000000"/>
          <w:sz w:val="20"/>
          <w:szCs w:val="20"/>
        </w:rPr>
        <w:t xml:space="preserve"> If you played this game 994 times how much would you expect to win or lose? (Losses must be entered as negative.)</w: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91" type="#_x0000_t202" style="position:absolute;left:0;text-align:left;margin-left:77pt;margin-top:1.1pt;width:20pt;height:12pt;z-index:251724800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>$</w:t>
                  </w:r>
                </w:p>
              </w:txbxContent>
            </v:textbox>
          </v:shape>
        </w:pict>
      </w:r>
      <w:r w:rsidRPr="000F1598">
        <w:rPr>
          <w:noProof/>
          <w:color w:val="000000"/>
          <w:sz w:val="20"/>
          <w:szCs w:val="20"/>
        </w:rPr>
        <w:pict>
          <v:shape id="_x0000_s1089" type="#_x0000_t202" style="position:absolute;left:0;text-align:left;margin-left:36pt;margin-top:1.1pt;width:58pt;height:12pt;z-index:251722752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>Answer:</w:t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 w:hanging="720"/>
        <w:rPr>
          <w:color w:val="000000"/>
          <w:sz w:val="20"/>
          <w:szCs w:val="20"/>
        </w:rPr>
      </w:pPr>
      <w:r w:rsidRPr="000F1598">
        <w:rPr>
          <w:b/>
          <w:color w:val="000000"/>
          <w:sz w:val="20"/>
          <w:szCs w:val="20"/>
        </w:rPr>
        <w:t xml:space="preserve">26. </w:t>
      </w:r>
      <w:r w:rsidRPr="000F1598">
        <w:rPr>
          <w:color w:val="000000"/>
          <w:sz w:val="20"/>
          <w:szCs w:val="20"/>
        </w:rPr>
        <w:tab/>
        <w:t>Flip a coin 11 times.  If you get 8 tails or less, I will pay you $1.  Otherwise you pay me $7.</w:t>
      </w:r>
    </w:p>
    <w:p w:rsidR="000F1598" w:rsidRPr="000F1598" w:rsidRDefault="000F1598" w:rsidP="000F1598">
      <w:pPr>
        <w:ind w:left="720"/>
        <w:rPr>
          <w:b/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b/>
          <w:noProof/>
          <w:color w:val="000000"/>
          <w:sz w:val="20"/>
          <w:szCs w:val="20"/>
        </w:rPr>
        <w:pict>
          <v:shape id="_x0000_s1093" type="#_x0000_t202" style="position:absolute;left:0;text-align:left;margin-left:85pt;margin-top:11.6pt;width:70pt;height:15pt;z-index:251726848;mso-wrap-style:tight;v-text-anchor:middle" filled="f">
            <v:textbox inset="0,0,0,0">
              <w:txbxContent>
                <w:p w:rsidR="000F1598" w:rsidRPr="000F1598" w:rsidRDefault="000F1598" w:rsidP="000F1598">
                  <w:pPr>
                    <w:jc w:val="center"/>
                    <w:rPr>
                      <w:color w:val="000000"/>
                      <w:sz w:val="20"/>
                    </w:rPr>
                  </w:pP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begin"/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EQ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 0.74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end"/>
                  </w:r>
                </w:p>
              </w:txbxContent>
            </v:textbox>
          </v:shape>
        </w:pict>
      </w:r>
      <w:r w:rsidRPr="000F1598">
        <w:rPr>
          <w:b/>
          <w:color w:val="000000"/>
          <w:sz w:val="20"/>
          <w:szCs w:val="20"/>
        </w:rPr>
        <w:t>Step 1.</w:t>
      </w:r>
      <w:r w:rsidRPr="000F1598">
        <w:rPr>
          <w:color w:val="000000"/>
          <w:sz w:val="20"/>
          <w:szCs w:val="20"/>
        </w:rPr>
        <w:t xml:space="preserve"> Find the expected value of the proposition.  Round your answer to two decimal places.</w: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94" type="#_x0000_t202" style="position:absolute;left:0;text-align:left;margin-left:77pt;margin-top:1.1pt;width:20pt;height:12pt;z-index:251727872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>$</w:t>
                  </w:r>
                </w:p>
              </w:txbxContent>
            </v:textbox>
          </v:shape>
        </w:pict>
      </w:r>
      <w:r w:rsidRPr="000F1598">
        <w:rPr>
          <w:noProof/>
          <w:color w:val="000000"/>
          <w:sz w:val="20"/>
          <w:szCs w:val="20"/>
        </w:rPr>
        <w:pict>
          <v:shape id="_x0000_s1092" type="#_x0000_t202" style="position:absolute;left:0;text-align:left;margin-left:36pt;margin-top:1.1pt;width:58pt;height:12pt;z-index:251725824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>Answer:</w:t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b/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b/>
          <w:noProof/>
          <w:color w:val="000000"/>
          <w:sz w:val="20"/>
          <w:szCs w:val="20"/>
        </w:rPr>
        <w:pict>
          <v:shape id="_x0000_s1096" type="#_x0000_t202" style="position:absolute;left:0;text-align:left;margin-left:85pt;margin-top:11.1pt;width:70pt;height:15pt;z-index:251729920;mso-wrap-style:tight;v-text-anchor:middle" filled="f">
            <v:textbox inset="0,0,0,0">
              <w:txbxContent>
                <w:p w:rsidR="000F1598" w:rsidRPr="000F1598" w:rsidRDefault="000F1598" w:rsidP="000F1598">
                  <w:pPr>
                    <w:jc w:val="center"/>
                    <w:rPr>
                      <w:color w:val="000000"/>
                      <w:sz w:val="20"/>
                    </w:rPr>
                  </w:pP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begin"/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EQ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 455.1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end"/>
                  </w:r>
                </w:p>
              </w:txbxContent>
            </v:textbox>
          </v:shape>
        </w:pict>
      </w:r>
      <w:r w:rsidRPr="000F1598">
        <w:rPr>
          <w:b/>
          <w:color w:val="000000"/>
          <w:sz w:val="20"/>
          <w:szCs w:val="20"/>
        </w:rPr>
        <w:t>Step 2.</w:t>
      </w:r>
      <w:r w:rsidRPr="000F1598">
        <w:rPr>
          <w:color w:val="000000"/>
          <w:sz w:val="20"/>
          <w:szCs w:val="20"/>
        </w:rPr>
        <w:t xml:space="preserve"> If you played this game 615 times how much would you expect to win or lose? (Losses must be entered as negative.)</w: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097" type="#_x0000_t202" style="position:absolute;left:0;text-align:left;margin-left:77pt;margin-top:.6pt;width:20pt;height:12pt;z-index:251730944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>$</w:t>
                  </w:r>
                </w:p>
              </w:txbxContent>
            </v:textbox>
          </v:shape>
        </w:pict>
      </w:r>
      <w:r w:rsidRPr="000F1598">
        <w:rPr>
          <w:noProof/>
          <w:color w:val="000000"/>
          <w:sz w:val="20"/>
          <w:szCs w:val="20"/>
        </w:rPr>
        <w:pict>
          <v:shape id="_x0000_s1095" type="#_x0000_t202" style="position:absolute;left:0;text-align:left;margin-left:36pt;margin-top:.6pt;width:58pt;height:12pt;z-index:251728896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>Answer:</w:t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 w:hanging="720"/>
        <w:rPr>
          <w:color w:val="000000"/>
          <w:sz w:val="20"/>
          <w:szCs w:val="20"/>
        </w:rPr>
      </w:pPr>
      <w:r w:rsidRPr="000F1598">
        <w:rPr>
          <w:b/>
          <w:color w:val="000000"/>
          <w:sz w:val="20"/>
          <w:szCs w:val="20"/>
        </w:rPr>
        <w:t xml:space="preserve">27. </w:t>
      </w:r>
      <w:r w:rsidRPr="000F1598">
        <w:rPr>
          <w:color w:val="000000"/>
          <w:sz w:val="20"/>
          <w:szCs w:val="20"/>
        </w:rPr>
        <w:tab/>
        <w:t>If you draw two clubs on two consecutive draws from a standard deck of cards you win $583.  Otherwise you pay me $35.  (Cards drawn without replacement.)</w:t>
      </w:r>
    </w:p>
    <w:p w:rsidR="000F1598" w:rsidRPr="000F1598" w:rsidRDefault="000F1598" w:rsidP="000F1598">
      <w:pPr>
        <w:ind w:left="720"/>
        <w:rPr>
          <w:b/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b/>
          <w:noProof/>
          <w:color w:val="000000"/>
          <w:sz w:val="20"/>
          <w:szCs w:val="20"/>
        </w:rPr>
        <w:pict>
          <v:shape id="_x0000_s1099" type="#_x0000_t202" style="position:absolute;left:0;text-align:left;margin-left:85pt;margin-top:11.6pt;width:70pt;height:15pt;z-index:251732992;mso-wrap-style:tight;v-text-anchor:middle" filled="f">
            <v:textbox inset="0,0,0,0">
              <w:txbxContent>
                <w:p w:rsidR="000F1598" w:rsidRPr="000F1598" w:rsidRDefault="000F1598" w:rsidP="000F1598">
                  <w:pPr>
                    <w:jc w:val="center"/>
                    <w:rPr>
                      <w:color w:val="000000"/>
                      <w:sz w:val="20"/>
                    </w:rPr>
                  </w:pP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begin"/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EQ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 1.35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end"/>
                  </w:r>
                </w:p>
              </w:txbxContent>
            </v:textbox>
          </v:shape>
        </w:pict>
      </w:r>
      <w:r w:rsidRPr="000F1598">
        <w:rPr>
          <w:b/>
          <w:color w:val="000000"/>
          <w:sz w:val="20"/>
          <w:szCs w:val="20"/>
        </w:rPr>
        <w:t>Step 1.</w:t>
      </w:r>
      <w:r w:rsidRPr="000F1598">
        <w:rPr>
          <w:color w:val="000000"/>
          <w:sz w:val="20"/>
          <w:szCs w:val="20"/>
        </w:rPr>
        <w:t xml:space="preserve"> Find the expected value of the proposition.  Round your answer to two decimal places.</w: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100" type="#_x0000_t202" style="position:absolute;left:0;text-align:left;margin-left:77pt;margin-top:1.1pt;width:20pt;height:12pt;z-index:251734016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>$</w:t>
                  </w:r>
                </w:p>
              </w:txbxContent>
            </v:textbox>
          </v:shape>
        </w:pict>
      </w:r>
      <w:r w:rsidRPr="000F1598">
        <w:rPr>
          <w:noProof/>
          <w:color w:val="000000"/>
          <w:sz w:val="20"/>
          <w:szCs w:val="20"/>
        </w:rPr>
        <w:pict>
          <v:shape id="_x0000_s1098" type="#_x0000_t202" style="position:absolute;left:0;text-align:left;margin-left:36pt;margin-top:1.1pt;width:58pt;height:12pt;z-index:251731968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>Answer:</w:t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jc w:val="right"/>
        <w:rPr>
          <w:color w:val="000000"/>
          <w:sz w:val="20"/>
          <w:szCs w:val="20"/>
        </w:rPr>
      </w:pPr>
      <w:r w:rsidRPr="000F1598">
        <w:rPr>
          <w:color w:val="000000"/>
          <w:sz w:val="20"/>
          <w:szCs w:val="20"/>
        </w:rPr>
        <w:t>[Continued on next page ....]</w:t>
      </w:r>
    </w:p>
    <w:p w:rsidR="000F1598" w:rsidRPr="000F1598" w:rsidRDefault="000F1598">
      <w:pPr>
        <w:rPr>
          <w:color w:val="000000"/>
          <w:sz w:val="20"/>
          <w:szCs w:val="20"/>
        </w:rPr>
      </w:pPr>
      <w:r w:rsidRPr="000F1598">
        <w:rPr>
          <w:color w:val="000000"/>
          <w:sz w:val="20"/>
          <w:szCs w:val="20"/>
        </w:rPr>
        <w:br w:type="page"/>
      </w:r>
    </w:p>
    <w:p w:rsidR="000F1598" w:rsidRPr="000F1598" w:rsidRDefault="000F1598" w:rsidP="000F1598">
      <w:pPr>
        <w:ind w:left="720"/>
        <w:rPr>
          <w:b/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b/>
          <w:noProof/>
          <w:color w:val="000000"/>
          <w:sz w:val="20"/>
          <w:szCs w:val="20"/>
        </w:rPr>
        <w:pict>
          <v:shape id="_x0000_s1102" type="#_x0000_t202" style="position:absolute;left:0;text-align:left;margin-left:85pt;margin-top:11.5pt;width:70pt;height:15pt;z-index:251736064;mso-wrap-style:tight;v-text-anchor:middle" filled="f">
            <v:textbox inset="0,0,0,0">
              <w:txbxContent>
                <w:p w:rsidR="000F1598" w:rsidRPr="000F1598" w:rsidRDefault="000F1598" w:rsidP="000F1598">
                  <w:pPr>
                    <w:jc w:val="center"/>
                    <w:rPr>
                      <w:color w:val="000000"/>
                      <w:sz w:val="20"/>
                    </w:rPr>
                  </w:pP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begin"/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EQ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 853.20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end"/>
                  </w:r>
                </w:p>
              </w:txbxContent>
            </v:textbox>
          </v:shape>
        </w:pict>
      </w:r>
      <w:r w:rsidRPr="000F1598">
        <w:rPr>
          <w:b/>
          <w:color w:val="000000"/>
          <w:sz w:val="20"/>
          <w:szCs w:val="20"/>
        </w:rPr>
        <w:t>Step 2.</w:t>
      </w:r>
      <w:r w:rsidRPr="000F1598">
        <w:rPr>
          <w:color w:val="000000"/>
          <w:sz w:val="20"/>
          <w:szCs w:val="20"/>
        </w:rPr>
        <w:t xml:space="preserve"> If you played this game 632 times how much would you expect to win or lose? (Losses must be entered as negative.)</w: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103" type="#_x0000_t202" style="position:absolute;left:0;text-align:left;margin-left:77pt;margin-top:1pt;width:20pt;height:12pt;z-index:251737088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>$</w:t>
                  </w:r>
                </w:p>
              </w:txbxContent>
            </v:textbox>
          </v:shape>
        </w:pict>
      </w:r>
      <w:r w:rsidRPr="000F1598">
        <w:rPr>
          <w:noProof/>
          <w:color w:val="000000"/>
          <w:sz w:val="20"/>
          <w:szCs w:val="20"/>
        </w:rPr>
        <w:pict>
          <v:shape id="_x0000_s1101" type="#_x0000_t202" style="position:absolute;left:0;text-align:left;margin-left:36pt;margin-top:1pt;width:58pt;height:12pt;z-index:251735040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>Answer:</w:t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 w:hanging="720"/>
        <w:rPr>
          <w:color w:val="000000"/>
          <w:sz w:val="20"/>
          <w:szCs w:val="20"/>
        </w:rPr>
      </w:pPr>
      <w:r w:rsidRPr="000F1598">
        <w:rPr>
          <w:b/>
          <w:color w:val="000000"/>
          <w:sz w:val="20"/>
          <w:szCs w:val="20"/>
        </w:rPr>
        <w:t xml:space="preserve">28. </w:t>
      </w:r>
      <w:r w:rsidRPr="000F1598">
        <w:rPr>
          <w:color w:val="000000"/>
          <w:sz w:val="20"/>
          <w:szCs w:val="20"/>
        </w:rPr>
        <w:tab/>
        <w:t>A quality control inspector has drawn a sample of 10 light bulbs from a recent production lot.  If the number of defective bulbs is 2 or less, the lot passes inspection.  Suppose 30% of the bulbs in the lot are defective.  What is the probability that the lot will pass inspection? (Round your answer to 3 decimal places)</w: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105" type="#_x0000_t202" style="position:absolute;left:0;text-align:left;margin-left:77pt;margin-top:11.5pt;width:112pt;height:15pt;z-index:251739136;mso-wrap-style:tight;v-text-anchor:middle" filled="f">
            <v:textbox inset="0,0,0,0">
              <w:txbxContent>
                <w:p w:rsidR="000F1598" w:rsidRPr="000F1598" w:rsidRDefault="000F1598" w:rsidP="000F1598">
                  <w:pPr>
                    <w:jc w:val="center"/>
                    <w:rPr>
                      <w:color w:val="000000"/>
                      <w:sz w:val="20"/>
                    </w:rPr>
                  </w:pP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begin"/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EQ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 0.383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end"/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104" type="#_x0000_t202" style="position:absolute;left:0;text-align:left;margin-left:36pt;margin-top:3pt;width:64pt;height:12pt;z-index:251738112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 xml:space="preserve">Answer:  </w:t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 w:hanging="720"/>
        <w:rPr>
          <w:color w:val="000000"/>
          <w:sz w:val="20"/>
          <w:szCs w:val="20"/>
        </w:rPr>
      </w:pPr>
      <w:r w:rsidRPr="000F1598">
        <w:rPr>
          <w:b/>
          <w:color w:val="000000"/>
          <w:sz w:val="20"/>
          <w:szCs w:val="20"/>
        </w:rPr>
        <w:t xml:space="preserve">29. </w:t>
      </w:r>
      <w:r w:rsidRPr="000F1598">
        <w:rPr>
          <w:color w:val="000000"/>
          <w:sz w:val="20"/>
          <w:szCs w:val="20"/>
        </w:rPr>
        <w:tab/>
        <w:t xml:space="preserve">A quality control inspector has drawn a sample of </w:t>
      </w:r>
      <m:oMath>
        <m:r>
          <w:rPr>
            <w:rFonts w:ascii="Cambria Math" w:hAnsi="Cambria Math"/>
            <w:color w:val="000000"/>
            <w:sz w:val="20"/>
            <w:szCs w:val="20"/>
          </w:rPr>
          <m:t>5</m:t>
        </m:r>
      </m:oMath>
      <w:r w:rsidRPr="000F1598">
        <w:rPr>
          <w:color w:val="000000"/>
          <w:sz w:val="20"/>
          <w:szCs w:val="20"/>
        </w:rPr>
        <w:t xml:space="preserve"> light bulbs from a recent production lot.  Suppose that </w:t>
      </w:r>
      <m:oMath>
        <m:r>
          <w:rPr>
            <w:rFonts w:ascii="Cambria Math" w:hAnsi="Cambria Math"/>
            <w:color w:val="000000"/>
            <w:sz w:val="20"/>
            <w:szCs w:val="20"/>
          </w:rPr>
          <m:t>30%</m:t>
        </m:r>
      </m:oMath>
      <w:r w:rsidRPr="000F1598">
        <w:rPr>
          <w:color w:val="000000"/>
          <w:sz w:val="20"/>
          <w:szCs w:val="20"/>
        </w:rPr>
        <w:t xml:space="preserve">  of the bulbs in the lot are defective.  What is the expected value of the number of defective bulbs in the sample?  Do not round your answer. </w: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107" type="#_x0000_t202" style="position:absolute;left:0;text-align:left;margin-left:77pt;margin-top:11.3pt;width:84pt;height:15pt;z-index:251741184;mso-wrap-style:tight;v-text-anchor:middle" filled="f">
            <v:textbox inset="0,0,0,0">
              <w:txbxContent>
                <w:p w:rsidR="000F1598" w:rsidRPr="000F1598" w:rsidRDefault="000F1598" w:rsidP="000F1598">
                  <w:pPr>
                    <w:jc w:val="center"/>
                    <w:rPr>
                      <w:color w:val="000000"/>
                      <w:sz w:val="20"/>
                    </w:rPr>
                  </w:pP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begin"/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EQ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 1.5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end"/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106" type="#_x0000_t202" style="position:absolute;left:0;text-align:left;margin-left:36pt;margin-top:2.8pt;width:64pt;height:12pt;z-index:251740160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 xml:space="preserve">Answer:  </w:t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 w:hanging="720"/>
        <w:rPr>
          <w:color w:val="000000"/>
          <w:sz w:val="20"/>
          <w:szCs w:val="20"/>
        </w:rPr>
      </w:pPr>
      <w:r w:rsidRPr="000F1598">
        <w:rPr>
          <w:b/>
          <w:color w:val="000000"/>
          <w:sz w:val="20"/>
          <w:szCs w:val="20"/>
        </w:rPr>
        <w:t xml:space="preserve">30. </w:t>
      </w:r>
      <w:r w:rsidRPr="000F1598">
        <w:rPr>
          <w:color w:val="000000"/>
          <w:sz w:val="20"/>
          <w:szCs w:val="20"/>
        </w:rPr>
        <w:tab/>
        <w:t>The auto parts department of an automotive dealership sends out a mean of 5.5 special orders daily. What is the probability that, for any day, the number of special orders sent out will be more than 5? (Round your answer to 4 decimal places)</w: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109" type="#_x0000_t202" style="position:absolute;left:0;text-align:left;margin-left:77pt;margin-top:11.8pt;width:112pt;height:15pt;z-index:251743232;mso-wrap-style:tight;v-text-anchor:middle" filled="f">
            <v:textbox inset="0,0,0,0">
              <w:txbxContent>
                <w:p w:rsidR="000F1598" w:rsidRPr="000F1598" w:rsidRDefault="000F1598" w:rsidP="000F1598">
                  <w:pPr>
                    <w:jc w:val="center"/>
                    <w:rPr>
                      <w:color w:val="000000"/>
                      <w:sz w:val="20"/>
                    </w:rPr>
                  </w:pP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begin"/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EQ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 0.4711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end"/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108" type="#_x0000_t202" style="position:absolute;left:0;text-align:left;margin-left:36pt;margin-top:3.3pt;width:64pt;height:12pt;z-index:251742208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 xml:space="preserve">Answer:  </w:t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 w:hanging="720"/>
        <w:rPr>
          <w:color w:val="000000"/>
          <w:sz w:val="20"/>
          <w:szCs w:val="20"/>
        </w:rPr>
      </w:pPr>
      <w:r w:rsidRPr="000F1598">
        <w:rPr>
          <w:b/>
          <w:color w:val="000000"/>
          <w:sz w:val="20"/>
          <w:szCs w:val="20"/>
        </w:rPr>
        <w:t xml:space="preserve">31. </w:t>
      </w:r>
      <w:r w:rsidRPr="000F1598">
        <w:rPr>
          <w:color w:val="000000"/>
          <w:sz w:val="20"/>
          <w:szCs w:val="20"/>
        </w:rPr>
        <w:tab/>
        <w:t>At the Fidelity Credit Union, a mean of  5.7 customers arrive hourly at the drive-through window.  What is the probability that, in any hour, more than 4 customers will arrive? (Round your answer to 4 decimal places)</w: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111" type="#_x0000_t202" style="position:absolute;left:0;text-align:left;margin-left:77pt;margin-top:11.3pt;width:112pt;height:15pt;z-index:251745280;mso-wrap-style:tight;v-text-anchor:middle" filled="f">
            <v:textbox inset="0,0,0,0">
              <w:txbxContent>
                <w:p w:rsidR="000F1598" w:rsidRPr="000F1598" w:rsidRDefault="000F1598" w:rsidP="000F1598">
                  <w:pPr>
                    <w:jc w:val="center"/>
                    <w:rPr>
                      <w:color w:val="000000"/>
                      <w:sz w:val="20"/>
                    </w:rPr>
                  </w:pP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begin"/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EQ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 0.6727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end"/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110" type="#_x0000_t202" style="position:absolute;left:0;text-align:left;margin-left:36pt;margin-top:2.8pt;width:64pt;height:12pt;z-index:251744256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 xml:space="preserve">Answer:  </w:t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 w:hanging="720"/>
        <w:rPr>
          <w:color w:val="000000"/>
          <w:sz w:val="20"/>
          <w:szCs w:val="20"/>
        </w:rPr>
      </w:pPr>
      <w:r w:rsidRPr="000F1598">
        <w:rPr>
          <w:b/>
          <w:color w:val="000000"/>
          <w:sz w:val="20"/>
          <w:szCs w:val="20"/>
        </w:rPr>
        <w:t xml:space="preserve">32. </w:t>
      </w:r>
      <w:r w:rsidRPr="000F1598">
        <w:rPr>
          <w:color w:val="000000"/>
          <w:sz w:val="20"/>
          <w:szCs w:val="20"/>
        </w:rPr>
        <w:tab/>
        <w:t>The computer that controls a bank's automatic teller machine crashes a mean of  0.4 times per day. What is the probability that, in any 7-day week, the computer will crash no more than 1 time? (Round your answer to 4 decimal places)</w: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113" type="#_x0000_t202" style="position:absolute;left:0;text-align:left;margin-left:77pt;margin-top:10.8pt;width:112pt;height:15pt;z-index:251747328;mso-wrap-style:tight;v-text-anchor:middle" filled="f">
            <v:textbox inset="0,0,0,0">
              <w:txbxContent>
                <w:p w:rsidR="000F1598" w:rsidRPr="000F1598" w:rsidRDefault="000F1598" w:rsidP="000F1598">
                  <w:pPr>
                    <w:jc w:val="center"/>
                    <w:rPr>
                      <w:color w:val="000000"/>
                      <w:sz w:val="20"/>
                    </w:rPr>
                  </w:pP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begin"/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EQ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 0.2311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end"/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112" type="#_x0000_t202" style="position:absolute;left:0;text-align:left;margin-left:36pt;margin-top:2.3pt;width:64pt;height:12pt;z-index:251746304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 xml:space="preserve">Answer:  </w:t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 w:hanging="720"/>
        <w:rPr>
          <w:color w:val="000000"/>
          <w:sz w:val="20"/>
          <w:szCs w:val="20"/>
        </w:rPr>
      </w:pPr>
      <w:r w:rsidRPr="000F1598">
        <w:rPr>
          <w:b/>
          <w:color w:val="000000"/>
          <w:sz w:val="20"/>
          <w:szCs w:val="20"/>
        </w:rPr>
        <w:t xml:space="preserve">33. </w:t>
      </w:r>
      <w:r w:rsidRPr="000F1598">
        <w:rPr>
          <w:color w:val="000000"/>
          <w:sz w:val="20"/>
          <w:szCs w:val="20"/>
        </w:rPr>
        <w:tab/>
        <w:t>A town recently dismissed 8 employees in order to meet their new budget reductions.  The town had 6 employees over 50 years of age and 19 under 50.  If the dismissed employees were selected at random, what is the probability that more than 1 employee was over 50?  Write your answer as a fraction or a decimal number rounded to three decimal places.</w: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115" type="#_x0000_t202" style="position:absolute;left:0;text-align:left;margin-left:77pt;margin-top:11.8pt;width:84pt;height:17pt;z-index:251749376;mso-wrap-style:tight;v-text-anchor:middle" filled="f">
            <v:textbox inset="0,0,0,0">
              <w:txbxContent>
                <w:p w:rsidR="000F1598" w:rsidRPr="000F1598" w:rsidRDefault="000F1598" w:rsidP="000F1598">
                  <w:pPr>
                    <w:jc w:val="center"/>
                    <w:rPr>
                      <w:color w:val="000000"/>
                      <w:sz w:val="20"/>
                    </w:rPr>
                  </w:pP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begin"/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EQ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 0.651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end"/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114" type="#_x0000_t202" style="position:absolute;left:0;text-align:left;margin-left:36pt;margin-top:3.3pt;width:58pt;height:12pt;z-index:251748352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>Answer:</w:t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>
      <w:pPr>
        <w:rPr>
          <w:color w:val="000000"/>
          <w:sz w:val="20"/>
          <w:szCs w:val="20"/>
        </w:rPr>
      </w:pPr>
      <w:r w:rsidRPr="000F1598">
        <w:rPr>
          <w:color w:val="000000"/>
          <w:sz w:val="20"/>
          <w:szCs w:val="20"/>
        </w:rPr>
        <w:br w:type="page"/>
      </w:r>
    </w:p>
    <w:p w:rsidR="000F1598" w:rsidRPr="000F1598" w:rsidRDefault="000F1598" w:rsidP="000F1598">
      <w:pPr>
        <w:ind w:left="720" w:hanging="720"/>
        <w:rPr>
          <w:color w:val="000000"/>
          <w:sz w:val="20"/>
          <w:szCs w:val="20"/>
        </w:rPr>
      </w:pPr>
      <w:r w:rsidRPr="000F1598">
        <w:rPr>
          <w:b/>
          <w:color w:val="000000"/>
          <w:sz w:val="20"/>
          <w:szCs w:val="20"/>
        </w:rPr>
        <w:lastRenderedPageBreak/>
        <w:t xml:space="preserve">34. </w:t>
      </w:r>
      <w:r w:rsidRPr="000F1598">
        <w:rPr>
          <w:color w:val="000000"/>
          <w:sz w:val="20"/>
          <w:szCs w:val="20"/>
        </w:rPr>
        <w:tab/>
        <w:t>Unknown to a medical researcher, 10 out of  25 patients have a heart problem that will result in death if they receive the test drug.  Eight patients are randomly selected to receive the drug and the rest receive a placebo.  What is the probability that less than 7 patients will die?  Write your answer as a fraction or a decimal number rounded to three decimal places.</w: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117" type="#_x0000_t202" style="position:absolute;left:0;text-align:left;margin-left:77pt;margin-top:12pt;width:84pt;height:17pt;z-index:251751424;mso-wrap-style:tight;v-text-anchor:middle" filled="f">
            <v:textbox inset="0,0,0,0">
              <w:txbxContent>
                <w:p w:rsidR="000F1598" w:rsidRPr="000F1598" w:rsidRDefault="000F1598" w:rsidP="000F1598">
                  <w:pPr>
                    <w:jc w:val="center"/>
                    <w:rPr>
                      <w:color w:val="000000"/>
                      <w:sz w:val="20"/>
                    </w:rPr>
                  </w:pP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begin"/>
                  </w:r>
                  <w:r w:rsidRPr="000F1598">
                    <w:rPr>
                      <w:rFonts w:ascii="QSFont4" w:hAnsi="QSFont4"/>
                      <w:i/>
                      <w:color w:val="000000"/>
                      <w:sz w:val="18"/>
                    </w:rPr>
                    <w:instrText>EQ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instrText xml:space="preserve">  0.998</w:instrText>
                  </w:r>
                  <w:r w:rsidRPr="000F1598">
                    <w:rPr>
                      <w:rFonts w:ascii="QSFont4" w:hAnsi="QSFont4"/>
                      <w:color w:val="000000"/>
                      <w:sz w:val="18"/>
                    </w:rPr>
                    <w:fldChar w:fldCharType="end"/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  <w:r w:rsidRPr="000F1598">
        <w:rPr>
          <w:noProof/>
          <w:color w:val="000000"/>
          <w:sz w:val="20"/>
          <w:szCs w:val="20"/>
        </w:rPr>
        <w:pict>
          <v:shape id="_x0000_s1116" type="#_x0000_t202" style="position:absolute;left:0;text-align:left;margin-left:36pt;margin-top:3.5pt;width:58pt;height:12pt;z-index:251750400;mso-wrap-style:tight;v-text-anchor:middle" filled="f" stroked="f">
            <v:textbox inset="0,0,0,0">
              <w:txbxContent>
                <w:p w:rsidR="000F1598" w:rsidRPr="000F1598" w:rsidRDefault="000F1598" w:rsidP="000F1598">
                  <w:pPr>
                    <w:rPr>
                      <w:color w:val="000000"/>
                      <w:sz w:val="20"/>
                    </w:rPr>
                  </w:pPr>
                  <w:r w:rsidRPr="000F1598">
                    <w:rPr>
                      <w:color w:val="000000"/>
                      <w:sz w:val="18"/>
                    </w:rPr>
                    <w:t>Answer:</w:t>
                  </w:r>
                </w:p>
              </w:txbxContent>
            </v:textbox>
          </v:shape>
        </w:pict>
      </w: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bookmarkEnd w:id="0"/>
    <w:p w:rsidR="000F1598" w:rsidRPr="000F1598" w:rsidRDefault="000F1598" w:rsidP="000F1598">
      <w:pPr>
        <w:ind w:left="720"/>
        <w:rPr>
          <w:color w:val="000000"/>
          <w:sz w:val="20"/>
          <w:szCs w:val="20"/>
        </w:rPr>
      </w:pPr>
    </w:p>
    <w:sectPr w:rsidR="000F1598" w:rsidRPr="000F1598" w:rsidSect="00C74D33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 w:code="1"/>
      <w:pgMar w:top="1440" w:right="720" w:bottom="1670" w:left="720" w:header="720" w:footer="720" w:gutter="0"/>
      <w:paperSrc w:first="15" w:other="15"/>
      <w:cols w:space="720"/>
      <w:docGrid w:linePitch="2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1598" w:rsidRDefault="000F1598" w:rsidP="000F1598">
      <w:r>
        <w:separator/>
      </w:r>
    </w:p>
  </w:endnote>
  <w:endnote w:type="continuationSeparator" w:id="0">
    <w:p w:rsidR="000F1598" w:rsidRDefault="000F1598" w:rsidP="000F15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QSFont4">
    <w:charset w:val="00"/>
    <w:family w:val="auto"/>
    <w:pitch w:val="variable"/>
    <w:sig w:usb0="00000003" w:usb1="00000000" w:usb2="00000000" w:usb3="00000000" w:csb0="00000001" w:csb1="00000000"/>
    <w:embedRegular r:id="rId1" w:fontKey="{215FBAE1-0989-42BC-90D5-061C9B9B9A3A}"/>
    <w:embedItalic r:id="rId2" w:fontKey="{C6DCA38A-A5F8-4424-A766-824BEF61C0C7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  <w:embedItalic r:id="rId3" w:fontKey="{C388D008-5825-4070-A338-6787E42D175B}"/>
    <w:embedBoldItalic r:id="rId4" w:fontKey="{88C757D5-7022-4BBE-BE11-9AC81321B90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5" w:fontKey="{937C4AA8-4E78-4E12-885D-6E4E1F4BEF30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6" w:fontKey="{F4A3158F-9A0E-4FAE-B62F-766465E4224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1598" w:rsidRDefault="000F1598" w:rsidP="00B93DA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:rsidR="000F1598" w:rsidRDefault="000F159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1598" w:rsidRDefault="000F1598" w:rsidP="00B93DA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8</w:t>
    </w:r>
    <w:r>
      <w:rPr>
        <w:rStyle w:val="PageNumber"/>
      </w:rPr>
      <w:fldChar w:fldCharType="end"/>
    </w:r>
  </w:p>
  <w:p w:rsidR="000F1598" w:rsidRDefault="000F159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1598" w:rsidRDefault="000F15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1598" w:rsidRDefault="000F1598" w:rsidP="000F1598">
      <w:r>
        <w:separator/>
      </w:r>
    </w:p>
  </w:footnote>
  <w:footnote w:type="continuationSeparator" w:id="0">
    <w:p w:rsidR="000F1598" w:rsidRDefault="000F1598" w:rsidP="000F15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1598" w:rsidRDefault="000F159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1598" w:rsidRDefault="000F159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1598" w:rsidRDefault="000F159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F1598"/>
    <w:rsid w:val="000F1598"/>
    <w:rsid w:val="001A331C"/>
    <w:rsid w:val="001C7CB4"/>
    <w:rsid w:val="003B3F16"/>
    <w:rsid w:val="006A03D7"/>
    <w:rsid w:val="008328F2"/>
    <w:rsid w:val="00891AD1"/>
    <w:rsid w:val="00937338"/>
    <w:rsid w:val="00AD7A63"/>
    <w:rsid w:val="00BF789A"/>
    <w:rsid w:val="00C74D33"/>
    <w:rsid w:val="00CF0E2C"/>
    <w:rsid w:val="00E414A8"/>
    <w:rsid w:val="00E522AB"/>
    <w:rsid w:val="00F972C6"/>
    <w:rsid w:val="00FA2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18"/>
    <o:shapelayout v:ext="edit">
      <o:idmap v:ext="edit" data="1"/>
    </o:shapelayout>
  </w:shapeDefaults>
  <w:decimalSymbol w:val="."/>
  <w:listSeparator w:val=","/>
  <w14:docId w14:val="4250AD0C"/>
  <w15:docId w15:val="{2DADB027-D1CA-4C16-9FE0-EAB959BF5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E522AB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F1598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0F159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1598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F159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1598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0F15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Hawkes%20Learning%20Systems\Business%20Statistics\\common\QSI_WRD_TMPL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QSI_WRD_TMPL.dotm</Template>
  <TotalTime>1</TotalTime>
  <Pages>8</Pages>
  <Words>1400</Words>
  <Characters>7984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QSI</Company>
  <LinksUpToDate>false</LinksUpToDate>
  <CharactersWithSpaces>9366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Lawrence Fulton</dc:creator>
  <cp:keywords/>
  <dc:description/>
  <cp:lastModifiedBy>Fulton, Larry</cp:lastModifiedBy>
  <cp:revision>1</cp:revision>
  <cp:lastPrinted>1900-01-01T06:00:00Z</cp:lastPrinted>
  <dcterms:created xsi:type="dcterms:W3CDTF">2016-07-03T17:13:00Z</dcterms:created>
  <dcterms:modified xsi:type="dcterms:W3CDTF">2016-07-03T17:14:00Z</dcterms:modified>
</cp:coreProperties>
</file>